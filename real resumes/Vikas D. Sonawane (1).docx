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69E88" w14:textId="4C794AA8" w:rsidR="00974E5D" w:rsidRPr="00EB45F3" w:rsidRDefault="00365C93" w:rsidP="003F3EF8">
      <w:pPr>
        <w:snapToGrid w:val="0"/>
        <w:ind w:left="5672" w:firstLine="709"/>
        <w:rPr>
          <w:rFonts w:asciiTheme="minorHAnsi" w:hAnsiTheme="minorHAnsi" w:cstheme="minorHAnsi"/>
          <w:b/>
          <w:u w:val="single"/>
        </w:rPr>
      </w:pPr>
      <w:r w:rsidRPr="00EB45F3">
        <w:rPr>
          <w:rFonts w:asciiTheme="minorHAnsi" w:hAnsiTheme="minorHAnsi" w:cstheme="minorHAnsi"/>
          <w:b/>
          <w:u w:val="single"/>
        </w:rPr>
        <w:t>CURRICULUM VITAE</w:t>
      </w:r>
    </w:p>
    <w:p w14:paraId="6431F29C" w14:textId="254ECABD" w:rsidR="00EB45F3" w:rsidRPr="003F3EF8" w:rsidRDefault="00EB45F3" w:rsidP="003F3EF8">
      <w:pPr>
        <w:snapToGrid w:val="0"/>
        <w:ind w:left="5672" w:firstLine="709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>Vikas D. Sonawane</w:t>
      </w:r>
    </w:p>
    <w:p w14:paraId="79FCB313" w14:textId="77777777" w:rsidR="00365C93" w:rsidRPr="003F3EF8" w:rsidRDefault="00365C93" w:rsidP="003F3EF8">
      <w:pPr>
        <w:snapToGrid w:val="0"/>
        <w:ind w:left="5672" w:firstLine="709"/>
        <w:rPr>
          <w:rFonts w:asciiTheme="minorHAnsi" w:hAnsiTheme="minorHAnsi" w:cstheme="minorHAnsi"/>
          <w:bCs/>
          <w:sz w:val="20"/>
          <w:szCs w:val="20"/>
          <w:u w:val="single"/>
        </w:rPr>
      </w:pPr>
      <w:r w:rsidRPr="003F3EF8">
        <w:rPr>
          <w:rFonts w:asciiTheme="minorHAnsi" w:hAnsiTheme="minorHAnsi" w:cstheme="minorHAnsi"/>
          <w:bCs/>
          <w:sz w:val="20"/>
          <w:szCs w:val="20"/>
          <w:u w:val="single"/>
        </w:rPr>
        <w:t>Vickysony7@gmail.com</w:t>
      </w:r>
    </w:p>
    <w:p w14:paraId="6E6EE0C7" w14:textId="77777777" w:rsidR="00365C93" w:rsidRPr="003F3EF8" w:rsidRDefault="00365C93" w:rsidP="003F3EF8">
      <w:pPr>
        <w:snapToGrid w:val="0"/>
        <w:ind w:left="5672" w:firstLine="709"/>
        <w:rPr>
          <w:rFonts w:asciiTheme="minorHAnsi" w:hAnsiTheme="minorHAnsi" w:cstheme="minorHAnsi"/>
          <w:bCs/>
          <w:sz w:val="20"/>
          <w:szCs w:val="20"/>
          <w:u w:val="single"/>
        </w:rPr>
      </w:pPr>
      <w:r w:rsidRPr="003F3EF8">
        <w:rPr>
          <w:rFonts w:asciiTheme="minorHAnsi" w:hAnsiTheme="minorHAnsi" w:cstheme="minorHAnsi"/>
          <w:bCs/>
          <w:sz w:val="20"/>
          <w:szCs w:val="20"/>
          <w:u w:val="single"/>
        </w:rPr>
        <w:t>8484849494</w:t>
      </w:r>
    </w:p>
    <w:p w14:paraId="2EB21C51" w14:textId="77777777" w:rsidR="007A4C7D" w:rsidRPr="003F3EF8" w:rsidRDefault="007A4C7D" w:rsidP="003F3EF8">
      <w:pPr>
        <w:snapToGrid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14:paraId="01F52A2B" w14:textId="77777777" w:rsidR="007A4C7D" w:rsidRPr="003F3EF8" w:rsidRDefault="007A4C7D" w:rsidP="003F3EF8">
      <w:pPr>
        <w:pStyle w:val="ListParagraph"/>
        <w:snapToGrid w:val="0"/>
        <w:rPr>
          <w:rFonts w:asciiTheme="minorHAnsi" w:hAnsiTheme="minorHAnsi" w:cstheme="minorHAnsi"/>
          <w:bCs/>
          <w:u w:val="single"/>
        </w:rPr>
      </w:pPr>
    </w:p>
    <w:p w14:paraId="059559AF" w14:textId="77777777" w:rsidR="00141834" w:rsidRPr="003F3EF8" w:rsidRDefault="00141834" w:rsidP="003F3EF8">
      <w:pPr>
        <w:snapToGrid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14:paraId="49D680D0" w14:textId="77DDA1BF" w:rsidR="00EB45F3" w:rsidRDefault="00ED5BBA" w:rsidP="00EB45F3">
      <w:pPr>
        <w:spacing w:after="120"/>
        <w:rPr>
          <w:rFonts w:asciiTheme="minorHAnsi" w:hAnsiTheme="minorHAnsi" w:cstheme="minorHAnsi"/>
          <w:b/>
        </w:rPr>
      </w:pPr>
      <w:r w:rsidRPr="003F3EF8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9D3A0" wp14:editId="794C1C11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5943600" cy="0"/>
                <wp:effectExtent l="5715" t="10795" r="13335" b="825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128C5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7pt" to="46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"/>
            </w:pict>
          </mc:Fallback>
        </mc:AlternateContent>
      </w:r>
    </w:p>
    <w:p w14:paraId="6FD36BB0" w14:textId="66703C80" w:rsidR="00532832" w:rsidRPr="00EB45F3" w:rsidRDefault="00EB45F3" w:rsidP="00EB45F3">
      <w:pPr>
        <w:spacing w:after="120"/>
        <w:rPr>
          <w:rFonts w:asciiTheme="minorHAnsi" w:eastAsia="Times New Roman" w:hAnsiTheme="minorHAnsi" w:cstheme="minorHAnsi"/>
          <w:b/>
          <w:kern w:val="0"/>
          <w:sz w:val="20"/>
          <w:szCs w:val="20"/>
          <w:lang w:val="en-US"/>
        </w:rPr>
      </w:pPr>
      <w:r w:rsidRPr="00EB45F3">
        <w:rPr>
          <w:rFonts w:asciiTheme="minorHAnsi" w:hAnsiTheme="minorHAnsi" w:cstheme="minorHAnsi"/>
          <w:b/>
        </w:rPr>
        <w:t>Carrier Objective</w:t>
      </w:r>
    </w:p>
    <w:tbl>
      <w:tblPr>
        <w:tblW w:w="0" w:type="auto"/>
        <w:tblInd w:w="108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7999"/>
      </w:tblGrid>
      <w:tr w:rsidR="00532832" w:rsidRPr="003F3EF8" w14:paraId="36BC2B68" w14:textId="77777777" w:rsidTr="00532832">
        <w:trPr>
          <w:trHeight w:val="5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B2B3D5C" w14:textId="77777777" w:rsidR="00EB45F3" w:rsidRDefault="00532832" w:rsidP="003F3EF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sz w:val="20"/>
                <w:szCs w:val="20"/>
              </w:rPr>
              <w:t>Seeking a challenging environment and Looking for vast opportunity where I can prove my skills.</w:t>
            </w:r>
          </w:p>
          <w:p w14:paraId="6C53B39D" w14:textId="77777777" w:rsidR="00EB45F3" w:rsidRDefault="00EB45F3" w:rsidP="003F3EF8">
            <w:pPr>
              <w:rPr>
                <w:rFonts w:asciiTheme="minorHAnsi" w:hAnsiTheme="minorHAnsi" w:cstheme="minorHAnsi"/>
                <w:b/>
                <w:noProof/>
                <w:u w:val="single"/>
              </w:rPr>
            </w:pPr>
          </w:p>
          <w:p w14:paraId="5BD2881A" w14:textId="30A02093" w:rsidR="00532832" w:rsidRPr="00EB45F3" w:rsidRDefault="00532832" w:rsidP="003F3EF8">
            <w:pPr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val="en-US"/>
              </w:rPr>
            </w:pPr>
            <w:r w:rsidRPr="00EB45F3">
              <w:rPr>
                <w:rFonts w:asciiTheme="minorHAnsi" w:hAnsiTheme="minorHAnsi" w:cstheme="minorHAnsi"/>
                <w:b/>
                <w:noProof/>
                <w:u w:val="single"/>
              </w:rPr>
              <w:t xml:space="preserve">Educational Details </w:t>
            </w:r>
          </w:p>
        </w:tc>
      </w:tr>
    </w:tbl>
    <w:p w14:paraId="5366E3F6" w14:textId="77777777" w:rsidR="00532832" w:rsidRPr="003F3EF8" w:rsidRDefault="00532832" w:rsidP="003F3EF8">
      <w:pPr>
        <w:snapToGrid w:val="0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9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4029"/>
        <w:gridCol w:w="2389"/>
        <w:gridCol w:w="1270"/>
      </w:tblGrid>
      <w:tr w:rsidR="00532832" w:rsidRPr="003F3EF8" w14:paraId="346CE9F9" w14:textId="77777777" w:rsidTr="003F3EF8">
        <w:trPr>
          <w:cantSplit/>
          <w:trHeight w:hRule="exact" w:val="590"/>
          <w:jc w:val="center"/>
        </w:trPr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DD8AE4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DEGREE</w:t>
            </w:r>
          </w:p>
        </w:tc>
        <w:tc>
          <w:tcPr>
            <w:tcW w:w="2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261CB4" w14:textId="447B6F84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B</w:t>
            </w:r>
            <w:r w:rsidR="00EB45F3"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OARD</w:t>
            </w:r>
            <w:r w:rsidRPr="003F3EF8"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/U</w:t>
            </w:r>
            <w:r w:rsidR="00EB45F3"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NIVERSITY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27F0FF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YEAR OF PASSING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5524AD" w14:textId="29055421" w:rsidR="00532832" w:rsidRPr="003F3EF8" w:rsidRDefault="00EB45F3" w:rsidP="003F3EF8">
            <w:pPr>
              <w:spacing w:line="480" w:lineRule="auto"/>
              <w:ind w:left="-72"/>
              <w:jc w:val="center"/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CLASS</w:t>
            </w:r>
          </w:p>
        </w:tc>
      </w:tr>
      <w:tr w:rsidR="00532832" w:rsidRPr="003F3EF8" w14:paraId="2E1C82F2" w14:textId="77777777" w:rsidTr="003F3EF8">
        <w:trPr>
          <w:cantSplit/>
          <w:trHeight w:hRule="exact" w:val="326"/>
          <w:jc w:val="center"/>
        </w:trPr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58C93A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/>
                <w:snapToGrid w:val="0"/>
                <w:sz w:val="20"/>
                <w:szCs w:val="20"/>
              </w:rPr>
              <w:t>B.Sc. (Com.)</w:t>
            </w:r>
          </w:p>
        </w:tc>
        <w:tc>
          <w:tcPr>
            <w:tcW w:w="2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2C92C1" w14:textId="421DB8E5" w:rsidR="00532832" w:rsidRPr="003F3EF8" w:rsidRDefault="00AE0251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S.</w:t>
            </w:r>
            <w:r w:rsidR="00532832"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R.K. University</w:t>
            </w: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.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06EA68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2019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D8FADB" w14:textId="11E44697" w:rsidR="00532832" w:rsidRPr="003F3EF8" w:rsidRDefault="00EB45F3" w:rsidP="003F3EF8">
            <w:pPr>
              <w:spacing w:line="480" w:lineRule="auto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First Class</w:t>
            </w:r>
            <w:r w:rsidRPr="003F3EF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</w:t>
            </w:r>
          </w:p>
        </w:tc>
      </w:tr>
      <w:tr w:rsidR="00532832" w:rsidRPr="003F3EF8" w14:paraId="56A2E1D6" w14:textId="77777777" w:rsidTr="003F3EF8">
        <w:trPr>
          <w:cantSplit/>
          <w:trHeight w:hRule="exact" w:val="326"/>
          <w:jc w:val="center"/>
        </w:trPr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83A29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  <w:t>B.A</w:t>
            </w:r>
          </w:p>
        </w:tc>
        <w:tc>
          <w:tcPr>
            <w:tcW w:w="2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3BEBE0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Y.C.M.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D48D9A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2014</w:t>
            </w:r>
          </w:p>
          <w:p w14:paraId="1648FA48" w14:textId="77777777" w:rsidR="00532832" w:rsidRPr="003F3EF8" w:rsidRDefault="00532832" w:rsidP="003F3EF8">
            <w:pPr>
              <w:spacing w:line="480" w:lineRule="auto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B659E2" w14:textId="21FC5F69" w:rsidR="00532832" w:rsidRPr="003F3EF8" w:rsidRDefault="00EB45F3" w:rsidP="003F3EF8">
            <w:pPr>
              <w:spacing w:line="480" w:lineRule="auto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Second Class</w:t>
            </w:r>
          </w:p>
        </w:tc>
      </w:tr>
      <w:tr w:rsidR="00532832" w:rsidRPr="003F3EF8" w14:paraId="7DA7283C" w14:textId="77777777" w:rsidTr="003F3EF8">
        <w:trPr>
          <w:cantSplit/>
          <w:trHeight w:hRule="exact" w:val="376"/>
          <w:jc w:val="center"/>
        </w:trPr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BEBD9E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/>
                <w:snapToGrid w:val="0"/>
                <w:sz w:val="20"/>
                <w:szCs w:val="20"/>
              </w:rPr>
              <w:t>H.S.C.</w:t>
            </w:r>
          </w:p>
        </w:tc>
        <w:tc>
          <w:tcPr>
            <w:tcW w:w="2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7D3183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Nasik Board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E143A2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2008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EC7DEA" w14:textId="089D6387" w:rsidR="00532832" w:rsidRPr="003F3EF8" w:rsidRDefault="00EB45F3" w:rsidP="003F3EF8">
            <w:pPr>
              <w:spacing w:line="480" w:lineRule="auto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First Class</w:t>
            </w:r>
          </w:p>
        </w:tc>
      </w:tr>
      <w:tr w:rsidR="00532832" w:rsidRPr="003F3EF8" w14:paraId="10D9D55B" w14:textId="77777777" w:rsidTr="003F3EF8">
        <w:trPr>
          <w:cantSplit/>
          <w:trHeight w:hRule="exact" w:val="376"/>
          <w:jc w:val="center"/>
        </w:trPr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BF88C6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/>
                <w:snapToGrid w:val="0"/>
                <w:sz w:val="20"/>
                <w:szCs w:val="20"/>
              </w:rPr>
              <w:t>S.S.C.</w:t>
            </w:r>
          </w:p>
        </w:tc>
        <w:tc>
          <w:tcPr>
            <w:tcW w:w="2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EEDAE4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Nasik Board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5010D4" w14:textId="77777777" w:rsidR="00532832" w:rsidRPr="003F3EF8" w:rsidRDefault="00532832" w:rsidP="003F3EF8">
            <w:pPr>
              <w:spacing w:line="480" w:lineRule="auto"/>
              <w:jc w:val="center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2006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2711A" w14:textId="04BA9696" w:rsidR="00532832" w:rsidRPr="003F3EF8" w:rsidRDefault="00EB45F3" w:rsidP="003F3EF8">
            <w:pPr>
              <w:spacing w:line="480" w:lineRule="auto"/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Second Class</w:t>
            </w:r>
          </w:p>
        </w:tc>
      </w:tr>
    </w:tbl>
    <w:p w14:paraId="4D9E46B2" w14:textId="77777777" w:rsidR="00141834" w:rsidRPr="003F3EF8" w:rsidRDefault="00141834" w:rsidP="003F3EF8">
      <w:pPr>
        <w:snapToGrid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14:paraId="19170D16" w14:textId="0840EF2D" w:rsidR="00EB45F3" w:rsidRPr="00EB45F3" w:rsidRDefault="00EB45F3" w:rsidP="00EB45F3">
      <w:pPr>
        <w:rPr>
          <w:b/>
          <w:bCs/>
          <w:lang w:val="en-US" w:eastAsia="x-none"/>
        </w:rPr>
      </w:pPr>
      <w:r w:rsidRPr="00EB45F3">
        <w:rPr>
          <w:b/>
          <w:bCs/>
          <w:lang w:val="en-US" w:eastAsia="x-none"/>
        </w:rPr>
        <w:t>Professional Courses</w:t>
      </w:r>
    </w:p>
    <w:p w14:paraId="272D59C9" w14:textId="77777777" w:rsidR="00A00A3B" w:rsidRPr="00EB45F3" w:rsidRDefault="00A00A3B" w:rsidP="003F3EF8">
      <w:pPr>
        <w:numPr>
          <w:ilvl w:val="0"/>
          <w:numId w:val="21"/>
        </w:numPr>
        <w:tabs>
          <w:tab w:val="left" w:pos="1440"/>
        </w:tabs>
        <w:suppressAutoHyphens w:val="0"/>
        <w:autoSpaceDE w:val="0"/>
        <w:autoSpaceDN w:val="0"/>
        <w:rPr>
          <w:rFonts w:asciiTheme="minorHAnsi" w:hAnsiTheme="minorHAnsi" w:cstheme="minorHAnsi"/>
          <w:bCs/>
          <w:sz w:val="20"/>
          <w:szCs w:val="20"/>
        </w:rPr>
      </w:pPr>
      <w:r w:rsidRPr="00EB45F3">
        <w:rPr>
          <w:rFonts w:asciiTheme="minorHAnsi" w:hAnsiTheme="minorHAnsi" w:cstheme="minorHAnsi"/>
          <w:bCs/>
          <w:sz w:val="20"/>
          <w:szCs w:val="20"/>
        </w:rPr>
        <w:t>VMware  vSphere 6.7 @ Attari Classes.</w:t>
      </w:r>
    </w:p>
    <w:p w14:paraId="11DA4386" w14:textId="120A60ED" w:rsidR="00A00A3B" w:rsidRPr="003F3EF8" w:rsidRDefault="00A00A3B" w:rsidP="003F3EF8">
      <w:pPr>
        <w:numPr>
          <w:ilvl w:val="0"/>
          <w:numId w:val="21"/>
        </w:numPr>
        <w:tabs>
          <w:tab w:val="left" w:pos="1440"/>
        </w:tabs>
        <w:suppressAutoHyphens w:val="0"/>
        <w:autoSpaceDE w:val="0"/>
        <w:autoSpaceDN w:val="0"/>
        <w:rPr>
          <w:rStyle w:val="Emphasis"/>
          <w:rFonts w:asciiTheme="minorHAnsi" w:hAnsiTheme="minorHAnsi" w:cstheme="minorHAnsi"/>
          <w:bCs/>
          <w:i w:val="0"/>
          <w:iCs w:val="0"/>
          <w:sz w:val="20"/>
          <w:szCs w:val="20"/>
        </w:rPr>
      </w:pPr>
      <w:r w:rsidRPr="003F3EF8">
        <w:rPr>
          <w:rStyle w:val="Emphasis"/>
          <w:rFonts w:asciiTheme="minorHAnsi" w:hAnsiTheme="minorHAnsi" w:cstheme="minorHAnsi"/>
          <w:bCs/>
          <w:i w:val="0"/>
          <w:sz w:val="20"/>
          <w:szCs w:val="20"/>
        </w:rPr>
        <w:t>Completed CCNA at NITS Global Networking Training institute Aug- 2017.</w:t>
      </w:r>
    </w:p>
    <w:p w14:paraId="7D5D1470" w14:textId="33351866" w:rsidR="00A00A3B" w:rsidRPr="003F3EF8" w:rsidRDefault="00A00A3B" w:rsidP="003F3EF8">
      <w:pPr>
        <w:numPr>
          <w:ilvl w:val="0"/>
          <w:numId w:val="21"/>
        </w:numPr>
        <w:tabs>
          <w:tab w:val="left" w:pos="1440"/>
        </w:tabs>
        <w:suppressAutoHyphens w:val="0"/>
        <w:autoSpaceDE w:val="0"/>
        <w:autoSpaceDN w:val="0"/>
        <w:rPr>
          <w:rStyle w:val="Emphasis"/>
          <w:rFonts w:asciiTheme="minorHAnsi" w:hAnsiTheme="minorHAnsi" w:cstheme="minorHAnsi"/>
          <w:bCs/>
          <w:i w:val="0"/>
          <w:iCs w:val="0"/>
          <w:sz w:val="20"/>
          <w:szCs w:val="20"/>
        </w:rPr>
      </w:pPr>
      <w:r w:rsidRPr="003F3EF8">
        <w:rPr>
          <w:rStyle w:val="Emphasis"/>
          <w:rFonts w:asciiTheme="minorHAnsi" w:hAnsiTheme="minorHAnsi" w:cstheme="minorHAnsi"/>
          <w:bCs/>
          <w:i w:val="0"/>
          <w:sz w:val="20"/>
          <w:szCs w:val="20"/>
        </w:rPr>
        <w:t>JCHNPP ( Jetking certified hardware &amp; networking professional premium) – NASIK March -2010</w:t>
      </w:r>
    </w:p>
    <w:p w14:paraId="5D260AFA" w14:textId="77777777" w:rsidR="00A00A3B" w:rsidRPr="003F3EF8" w:rsidRDefault="00A00A3B" w:rsidP="003F3EF8">
      <w:pPr>
        <w:snapToGrid w:val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4C0AF660" w14:textId="16F5D2A8" w:rsidR="007A4C7D" w:rsidRPr="00EB45F3" w:rsidRDefault="007A4C7D" w:rsidP="003F3EF8">
      <w:pPr>
        <w:snapToGrid w:val="0"/>
        <w:rPr>
          <w:rFonts w:asciiTheme="minorHAnsi" w:hAnsiTheme="minorHAnsi" w:cstheme="minorHAnsi"/>
          <w:b/>
          <w:u w:val="single"/>
        </w:rPr>
      </w:pPr>
      <w:r w:rsidRPr="00EB45F3">
        <w:rPr>
          <w:rFonts w:asciiTheme="minorHAnsi" w:hAnsiTheme="minorHAnsi" w:cstheme="minorHAnsi"/>
          <w:b/>
          <w:u w:val="single"/>
        </w:rPr>
        <w:t>Work Experience</w:t>
      </w:r>
    </w:p>
    <w:p w14:paraId="261F71BC" w14:textId="77777777" w:rsidR="00AE0251" w:rsidRPr="003F3EF8" w:rsidRDefault="00AE0251" w:rsidP="003F3EF8">
      <w:pPr>
        <w:snapToGrid w:val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7761B271" w14:textId="6F9F2316" w:rsidR="00AE0251" w:rsidRPr="003F3EF8" w:rsidRDefault="00AE0251" w:rsidP="003F3EF8">
      <w:pPr>
        <w:pStyle w:val="ListParagraph"/>
        <w:numPr>
          <w:ilvl w:val="0"/>
          <w:numId w:val="14"/>
        </w:numPr>
        <w:snapToGrid w:val="0"/>
        <w:rPr>
          <w:rFonts w:asciiTheme="minorHAnsi" w:hAnsiTheme="minorHAnsi" w:cstheme="minorHAnsi"/>
          <w:bCs/>
          <w:u w:val="single"/>
        </w:rPr>
      </w:pPr>
      <w:r w:rsidRPr="003F3EF8">
        <w:rPr>
          <w:rFonts w:asciiTheme="minorHAnsi" w:hAnsiTheme="minorHAnsi" w:cstheme="minorHAnsi"/>
          <w:noProof/>
        </w:rPr>
        <w:t>Windows and Vmware admin in Fidelis Corporate solution Pvt Ltd ( IDBI Bank CBD-Belapur )</w:t>
      </w:r>
    </w:p>
    <w:p w14:paraId="6D1EFE57" w14:textId="5F5B6BA2" w:rsidR="00AE0251" w:rsidRPr="003F3EF8" w:rsidRDefault="007A4C7D" w:rsidP="003F3EF8">
      <w:pPr>
        <w:pStyle w:val="ListParagraph"/>
        <w:numPr>
          <w:ilvl w:val="0"/>
          <w:numId w:val="14"/>
        </w:numPr>
        <w:snapToGrid w:val="0"/>
        <w:rPr>
          <w:rFonts w:asciiTheme="minorHAnsi" w:hAnsiTheme="minorHAnsi" w:cstheme="minorHAnsi"/>
          <w:bCs/>
          <w:u w:val="single"/>
        </w:rPr>
      </w:pPr>
      <w:r w:rsidRPr="003F3EF8">
        <w:rPr>
          <w:rFonts w:asciiTheme="minorHAnsi" w:hAnsiTheme="minorHAnsi" w:cstheme="minorHAnsi"/>
          <w:bCs/>
          <w:u w:val="single"/>
        </w:rPr>
        <w:t xml:space="preserve">Technical Service </w:t>
      </w:r>
      <w:r w:rsidR="00141834" w:rsidRPr="003F3EF8">
        <w:rPr>
          <w:rFonts w:asciiTheme="minorHAnsi" w:hAnsiTheme="minorHAnsi" w:cstheme="minorHAnsi"/>
          <w:bCs/>
          <w:u w:val="single"/>
        </w:rPr>
        <w:t>field engineer</w:t>
      </w:r>
      <w:r w:rsidRPr="003F3EF8">
        <w:rPr>
          <w:rFonts w:asciiTheme="minorHAnsi" w:hAnsiTheme="minorHAnsi" w:cstheme="minorHAnsi"/>
          <w:bCs/>
          <w:u w:val="single"/>
        </w:rPr>
        <w:t xml:space="preserve"> in </w:t>
      </w:r>
      <w:r w:rsidR="00F15138" w:rsidRPr="003F3EF8">
        <w:rPr>
          <w:rFonts w:asciiTheme="minorHAnsi" w:hAnsiTheme="minorHAnsi" w:cstheme="minorHAnsi"/>
          <w:bCs/>
          <w:u w:val="single"/>
        </w:rPr>
        <w:t>Vodafone Limited, Pune</w:t>
      </w:r>
      <w:r w:rsidR="00A1367F" w:rsidRPr="003F3EF8">
        <w:rPr>
          <w:rFonts w:asciiTheme="minorHAnsi" w:hAnsiTheme="minorHAnsi" w:cstheme="minorHAnsi"/>
          <w:bCs/>
          <w:u w:val="single"/>
        </w:rPr>
        <w:t xml:space="preserve"> from</w:t>
      </w:r>
      <w:r w:rsidR="00F15138" w:rsidRPr="003F3EF8">
        <w:rPr>
          <w:rFonts w:asciiTheme="minorHAnsi" w:hAnsiTheme="minorHAnsi" w:cstheme="minorHAnsi"/>
          <w:bCs/>
          <w:u w:val="single"/>
        </w:rPr>
        <w:t xml:space="preserve"> November 2018</w:t>
      </w:r>
      <w:r w:rsidR="00A1367F" w:rsidRPr="003F3EF8">
        <w:rPr>
          <w:rFonts w:asciiTheme="minorHAnsi" w:hAnsiTheme="minorHAnsi" w:cstheme="minorHAnsi"/>
          <w:bCs/>
          <w:u w:val="single"/>
        </w:rPr>
        <w:t xml:space="preserve"> to till date.</w:t>
      </w:r>
    </w:p>
    <w:p w14:paraId="57111A6D" w14:textId="48D34C32" w:rsidR="00F15138" w:rsidRPr="003F3EF8" w:rsidRDefault="00F15138" w:rsidP="003F3EF8">
      <w:pPr>
        <w:pStyle w:val="ListParagraph"/>
        <w:numPr>
          <w:ilvl w:val="0"/>
          <w:numId w:val="14"/>
        </w:numPr>
        <w:snapToGrid w:val="0"/>
        <w:rPr>
          <w:rFonts w:asciiTheme="minorHAnsi" w:hAnsiTheme="minorHAnsi" w:cstheme="minorHAnsi"/>
          <w:bCs/>
          <w:u w:val="single"/>
        </w:rPr>
      </w:pPr>
      <w:r w:rsidRPr="003F3EF8">
        <w:rPr>
          <w:rFonts w:asciiTheme="minorHAnsi" w:hAnsiTheme="minorHAnsi" w:cstheme="minorHAnsi"/>
          <w:bCs/>
          <w:u w:val="single"/>
        </w:rPr>
        <w:t xml:space="preserve">Customer Service operations in Shahasoftech , Mumbai  from </w:t>
      </w:r>
      <w:r w:rsidRPr="003F3EF8">
        <w:rPr>
          <w:rFonts w:asciiTheme="minorHAnsi" w:hAnsiTheme="minorHAnsi" w:cstheme="minorHAnsi"/>
          <w:bCs/>
        </w:rPr>
        <w:t xml:space="preserve">10 September 2014 </w:t>
      </w:r>
      <w:r w:rsidRPr="003F3EF8">
        <w:rPr>
          <w:rFonts w:asciiTheme="minorHAnsi" w:hAnsiTheme="minorHAnsi" w:cstheme="minorHAnsi"/>
          <w:bCs/>
          <w:u w:val="single"/>
        </w:rPr>
        <w:t xml:space="preserve">to </w:t>
      </w:r>
      <w:r w:rsidRPr="003F3EF8">
        <w:rPr>
          <w:rFonts w:asciiTheme="minorHAnsi" w:hAnsiTheme="minorHAnsi" w:cstheme="minorHAnsi"/>
          <w:bCs/>
        </w:rPr>
        <w:t>17 September 2016</w:t>
      </w:r>
      <w:r w:rsidRPr="003F3EF8">
        <w:rPr>
          <w:rFonts w:asciiTheme="minorHAnsi" w:hAnsiTheme="minorHAnsi" w:cstheme="minorHAnsi"/>
          <w:bCs/>
          <w:u w:val="single"/>
        </w:rPr>
        <w:t>.</w:t>
      </w:r>
    </w:p>
    <w:p w14:paraId="462F9F30" w14:textId="572B28AD" w:rsidR="00F15138" w:rsidRPr="003F3EF8" w:rsidRDefault="00532832" w:rsidP="003F3EF8">
      <w:pPr>
        <w:pStyle w:val="ListParagraph"/>
        <w:numPr>
          <w:ilvl w:val="0"/>
          <w:numId w:val="14"/>
        </w:numPr>
        <w:snapToGrid w:val="0"/>
        <w:rPr>
          <w:rFonts w:asciiTheme="minorHAnsi" w:hAnsiTheme="minorHAnsi" w:cstheme="minorHAnsi"/>
          <w:bCs/>
          <w:u w:val="single"/>
        </w:rPr>
      </w:pPr>
      <w:r w:rsidRPr="003F3EF8">
        <w:rPr>
          <w:rFonts w:asciiTheme="minorHAnsi" w:hAnsiTheme="minorHAnsi" w:cstheme="minorHAnsi"/>
          <w:bCs/>
          <w:u w:val="single"/>
        </w:rPr>
        <w:t>Technical</w:t>
      </w:r>
      <w:r w:rsidR="00F15138" w:rsidRPr="003F3EF8">
        <w:rPr>
          <w:rFonts w:asciiTheme="minorHAnsi" w:hAnsiTheme="minorHAnsi" w:cstheme="minorHAnsi"/>
          <w:bCs/>
          <w:u w:val="single"/>
        </w:rPr>
        <w:t xml:space="preserve"> Field engineer in </w:t>
      </w:r>
      <w:r w:rsidR="00F15138" w:rsidRPr="003F3EF8">
        <w:rPr>
          <w:rStyle w:val="Emphasis"/>
          <w:rFonts w:asciiTheme="minorHAnsi" w:hAnsiTheme="minorHAnsi" w:cstheme="minorHAnsi"/>
          <w:bCs/>
          <w:i w:val="0"/>
        </w:rPr>
        <w:t xml:space="preserve">Netway Computers Authorized Service Centre (Acer) Pune from </w:t>
      </w:r>
      <w:r w:rsidR="00F15138" w:rsidRPr="003F3EF8">
        <w:rPr>
          <w:rFonts w:asciiTheme="minorHAnsi" w:hAnsiTheme="minorHAnsi" w:cstheme="minorHAnsi"/>
          <w:bCs/>
        </w:rPr>
        <w:t>10 March 2013 to 30 August 2014.</w:t>
      </w:r>
    </w:p>
    <w:p w14:paraId="2BFADB3E" w14:textId="77777777" w:rsidR="00F15138" w:rsidRPr="003F3EF8" w:rsidRDefault="00F15138" w:rsidP="003F3EF8">
      <w:pPr>
        <w:snapToGrid w:val="0"/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</w:p>
    <w:p w14:paraId="358E19BA" w14:textId="3F3AF142" w:rsidR="00A00A3B" w:rsidRPr="003F3EF8" w:rsidRDefault="001771F5" w:rsidP="003F3EF8">
      <w:pPr>
        <w:snapToGrid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 xml:space="preserve">Currently working as a </w:t>
      </w:r>
      <w:r w:rsidR="00030B0F">
        <w:rPr>
          <w:rFonts w:asciiTheme="minorHAnsi" w:hAnsiTheme="minorHAnsi" w:cstheme="minorHAnsi"/>
          <w:b/>
          <w:sz w:val="20"/>
          <w:szCs w:val="20"/>
          <w:u w:val="single"/>
        </w:rPr>
        <w:t>Windows Admin L1</w:t>
      </w:r>
      <w:r w:rsidR="00030B0F" w:rsidRPr="003F3EF8">
        <w:rPr>
          <w:rFonts w:asciiTheme="minorHAnsi" w:hAnsiTheme="minorHAnsi" w:cstheme="minorHAnsi"/>
          <w:noProof/>
          <w:sz w:val="20"/>
          <w:szCs w:val="20"/>
        </w:rPr>
        <w:t xml:space="preserve"> </w:t>
      </w:r>
      <w:r w:rsidR="00030B0F">
        <w:rPr>
          <w:rFonts w:asciiTheme="minorHAnsi" w:hAnsiTheme="minorHAnsi" w:cstheme="minorHAnsi"/>
          <w:noProof/>
          <w:sz w:val="20"/>
          <w:szCs w:val="20"/>
        </w:rPr>
        <w:t>Fdelis</w:t>
      </w:r>
      <w:r w:rsidRPr="003F3EF8">
        <w:rPr>
          <w:rFonts w:asciiTheme="minorHAnsi" w:hAnsiTheme="minorHAnsi" w:cstheme="minorHAnsi"/>
          <w:noProof/>
          <w:sz w:val="20"/>
          <w:szCs w:val="20"/>
        </w:rPr>
        <w:t xml:space="preserve"> </w:t>
      </w:r>
      <w:r w:rsidR="00030B0F">
        <w:rPr>
          <w:rFonts w:asciiTheme="minorHAnsi" w:hAnsiTheme="minorHAnsi" w:cstheme="minorHAnsi"/>
          <w:noProof/>
          <w:sz w:val="20"/>
          <w:szCs w:val="20"/>
        </w:rPr>
        <w:t xml:space="preserve">Group </w:t>
      </w:r>
      <w:r w:rsidRPr="003F3EF8">
        <w:rPr>
          <w:rFonts w:asciiTheme="minorHAnsi" w:hAnsiTheme="minorHAnsi" w:cstheme="minorHAnsi"/>
          <w:noProof/>
          <w:sz w:val="20"/>
          <w:szCs w:val="20"/>
        </w:rPr>
        <w:t>Corporate solution Pvt Ltd , Bangalore</w:t>
      </w:r>
      <w:r w:rsidRPr="003F3EF8">
        <w:rPr>
          <w:rFonts w:asciiTheme="minorHAnsi" w:hAnsiTheme="minorHAnsi" w:cstheme="minorHAnsi"/>
          <w:bCs/>
          <w:sz w:val="20"/>
          <w:szCs w:val="20"/>
          <w:u w:val="single"/>
        </w:rPr>
        <w:t xml:space="preserve"> from</w:t>
      </w: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 xml:space="preserve"> </w:t>
      </w:r>
      <w:r w:rsidR="00EB45F3">
        <w:rPr>
          <w:rFonts w:asciiTheme="minorHAnsi" w:hAnsiTheme="minorHAnsi" w:cstheme="minorHAnsi"/>
          <w:b/>
          <w:sz w:val="20"/>
          <w:szCs w:val="20"/>
          <w:u w:val="single"/>
        </w:rPr>
        <w:t xml:space="preserve">20 </w:t>
      </w: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>December 2020 to till date.</w:t>
      </w:r>
    </w:p>
    <w:p w14:paraId="22DF805C" w14:textId="4711FBB4" w:rsidR="001771F5" w:rsidRPr="003F3EF8" w:rsidRDefault="001771F5" w:rsidP="003F3EF8">
      <w:pPr>
        <w:snapToGrid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F3EF8">
        <w:rPr>
          <w:rFonts w:asciiTheme="minorHAnsi" w:hAnsiTheme="minorHAnsi" w:cstheme="minorHAnsi"/>
          <w:sz w:val="20"/>
          <w:szCs w:val="20"/>
        </w:rPr>
        <w:t>.</w:t>
      </w:r>
    </w:p>
    <w:p w14:paraId="2E1195AC" w14:textId="11A6378C" w:rsidR="00AA6A3D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 xml:space="preserve">Creation of new </w:t>
      </w:r>
      <w:r w:rsidRPr="003F3EF8">
        <w:rPr>
          <w:rFonts w:asciiTheme="minorHAnsi" w:hAnsiTheme="minorHAnsi" w:cstheme="minorHAnsi"/>
          <w:bCs/>
          <w:sz w:val="20"/>
          <w:szCs w:val="20"/>
        </w:rPr>
        <w:t>VM by using templates and clones</w:t>
      </w:r>
      <w:r w:rsidR="00AA6A3D" w:rsidRPr="003F3EF8">
        <w:rPr>
          <w:rFonts w:asciiTheme="minorHAnsi" w:hAnsiTheme="minorHAnsi" w:cstheme="minorHAnsi"/>
          <w:sz w:val="20"/>
          <w:szCs w:val="20"/>
        </w:rPr>
        <w:t>.</w:t>
      </w:r>
    </w:p>
    <w:p w14:paraId="4A143CF8" w14:textId="17F1F3D9" w:rsidR="001771F5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 xml:space="preserve">Allocation of space </w:t>
      </w:r>
      <w:r w:rsidRPr="003F3EF8">
        <w:rPr>
          <w:rFonts w:asciiTheme="minorHAnsi" w:hAnsiTheme="minorHAnsi" w:cstheme="minorHAnsi"/>
          <w:bCs/>
          <w:sz w:val="20"/>
          <w:szCs w:val="20"/>
        </w:rPr>
        <w:t xml:space="preserve">from datastore to VM, configuring </w:t>
      </w:r>
      <w:r w:rsidRPr="003F3EF8">
        <w:rPr>
          <w:rFonts w:asciiTheme="minorHAnsi" w:hAnsiTheme="minorHAnsi" w:cstheme="minorHAnsi"/>
          <w:sz w:val="20"/>
          <w:szCs w:val="20"/>
        </w:rPr>
        <w:t>Networking</w:t>
      </w:r>
      <w:r w:rsidRPr="003F3EF8">
        <w:rPr>
          <w:rFonts w:asciiTheme="minorHAnsi" w:hAnsiTheme="minorHAnsi" w:cstheme="minorHAnsi"/>
          <w:bCs/>
          <w:sz w:val="20"/>
          <w:szCs w:val="20"/>
        </w:rPr>
        <w:t>, etc</w:t>
      </w:r>
      <w:r w:rsidRPr="003F3EF8">
        <w:rPr>
          <w:rFonts w:asciiTheme="minorHAnsi" w:hAnsiTheme="minorHAnsi" w:cstheme="minorHAnsi"/>
          <w:sz w:val="20"/>
          <w:szCs w:val="20"/>
        </w:rPr>
        <w:t>.</w:t>
      </w:r>
    </w:p>
    <w:p w14:paraId="0573D9FA" w14:textId="38247BF0" w:rsidR="001771F5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Creating and Modifying Virtual Guest Machines</w:t>
      </w:r>
    </w:p>
    <w:p w14:paraId="487E042B" w14:textId="6AB37130" w:rsidR="001771F5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Configuration of Windows Cluster</w:t>
      </w:r>
    </w:p>
    <w:p w14:paraId="3BD1FE70" w14:textId="1C3B4209" w:rsidR="001771F5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 xml:space="preserve">Installing and Configuring </w:t>
      </w:r>
      <w:r w:rsidRPr="003F3EF8">
        <w:rPr>
          <w:rFonts w:asciiTheme="minorHAnsi" w:hAnsiTheme="minorHAnsi" w:cstheme="minorHAnsi"/>
          <w:bCs/>
          <w:sz w:val="20"/>
          <w:szCs w:val="20"/>
        </w:rPr>
        <w:t>VMware Tools.</w:t>
      </w:r>
    </w:p>
    <w:p w14:paraId="1FDA6A07" w14:textId="19224791" w:rsidR="00A00A3B" w:rsidRPr="003F3EF8" w:rsidRDefault="00A00A3B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 xml:space="preserve">Knowledge of </w:t>
      </w:r>
      <w:r w:rsidRPr="003F3EF8">
        <w:rPr>
          <w:rFonts w:asciiTheme="minorHAnsi" w:hAnsiTheme="minorHAnsi" w:cstheme="minorHAnsi"/>
          <w:bCs/>
          <w:sz w:val="20"/>
          <w:szCs w:val="20"/>
        </w:rPr>
        <w:t>VMware ESXi 6.7,vCenter 6.7 ,HA,DRS</w:t>
      </w:r>
      <w:r w:rsidRPr="003F3EF8">
        <w:rPr>
          <w:rFonts w:asciiTheme="minorHAnsi" w:hAnsiTheme="minorHAnsi" w:cstheme="minorHAnsi"/>
          <w:sz w:val="20"/>
          <w:szCs w:val="20"/>
        </w:rPr>
        <w:t>, DPM etc</w:t>
      </w:r>
    </w:p>
    <w:p w14:paraId="5F3FFEBA" w14:textId="608EC727" w:rsidR="001771F5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Creation of new Distributed Switch and port groups.</w:t>
      </w:r>
    </w:p>
    <w:p w14:paraId="124F97B7" w14:textId="3B43B8D5" w:rsidR="001771F5" w:rsidRPr="003F3EF8" w:rsidRDefault="00A00A3B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3F3EF8">
        <w:rPr>
          <w:rFonts w:asciiTheme="minorHAnsi" w:hAnsiTheme="minorHAnsi" w:cstheme="minorHAnsi"/>
          <w:bCs/>
          <w:sz w:val="20"/>
          <w:szCs w:val="20"/>
        </w:rPr>
        <w:t>Monitoring</w:t>
      </w:r>
      <w:r w:rsidR="001771F5" w:rsidRPr="003F3EF8">
        <w:rPr>
          <w:rFonts w:asciiTheme="minorHAnsi" w:hAnsiTheme="minorHAnsi" w:cstheme="minorHAnsi"/>
          <w:bCs/>
          <w:sz w:val="20"/>
          <w:szCs w:val="20"/>
        </w:rPr>
        <w:t xml:space="preserve"> on HPE C7000 Blade </w:t>
      </w:r>
      <w:r w:rsidR="00532832" w:rsidRPr="003F3EF8">
        <w:rPr>
          <w:rFonts w:asciiTheme="minorHAnsi" w:hAnsiTheme="minorHAnsi" w:cstheme="minorHAnsi"/>
          <w:bCs/>
          <w:sz w:val="20"/>
          <w:szCs w:val="20"/>
        </w:rPr>
        <w:t>server’s</w:t>
      </w:r>
      <w:r w:rsidR="001771F5" w:rsidRPr="003F3EF8">
        <w:rPr>
          <w:rFonts w:asciiTheme="minorHAnsi" w:hAnsiTheme="minorHAnsi" w:cstheme="minorHAnsi"/>
          <w:bCs/>
          <w:sz w:val="20"/>
          <w:szCs w:val="20"/>
        </w:rPr>
        <w:t xml:space="preserve"> chassis.</w:t>
      </w:r>
    </w:p>
    <w:p w14:paraId="127BF2F1" w14:textId="77777777" w:rsidR="001771F5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Managing Migrations of VMS using Vmotion and SVmotion.</w:t>
      </w:r>
    </w:p>
    <w:p w14:paraId="0DC6FAA7" w14:textId="4E6D5CE3" w:rsidR="001771F5" w:rsidRPr="003F3EF8" w:rsidRDefault="001771F5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 xml:space="preserve">Maintenance and operations of </w:t>
      </w:r>
      <w:r w:rsidRPr="003F3EF8">
        <w:rPr>
          <w:rFonts w:asciiTheme="minorHAnsi" w:hAnsiTheme="minorHAnsi" w:cstheme="minorHAnsi"/>
          <w:bCs/>
          <w:sz w:val="20"/>
          <w:szCs w:val="20"/>
        </w:rPr>
        <w:t xml:space="preserve">Windows server 2012 SQL Database </w:t>
      </w:r>
      <w:r w:rsidR="00A00A3B" w:rsidRPr="003F3EF8">
        <w:rPr>
          <w:rFonts w:asciiTheme="minorHAnsi" w:hAnsiTheme="minorHAnsi" w:cstheme="minorHAnsi"/>
          <w:bCs/>
          <w:sz w:val="20"/>
          <w:szCs w:val="20"/>
        </w:rPr>
        <w:t xml:space="preserve">and </w:t>
      </w:r>
      <w:r w:rsidR="00A00A3B" w:rsidRPr="003F3EF8">
        <w:rPr>
          <w:rFonts w:asciiTheme="minorHAnsi" w:hAnsiTheme="minorHAnsi" w:cstheme="minorHAnsi"/>
          <w:sz w:val="20"/>
          <w:szCs w:val="20"/>
        </w:rPr>
        <w:t>NetBackup</w:t>
      </w:r>
      <w:r w:rsidRPr="003F3EF8">
        <w:rPr>
          <w:rFonts w:asciiTheme="minorHAnsi" w:hAnsiTheme="minorHAnsi" w:cstheme="minorHAnsi"/>
          <w:bCs/>
          <w:sz w:val="20"/>
          <w:szCs w:val="20"/>
        </w:rPr>
        <w:t xml:space="preserve"> Servers.</w:t>
      </w:r>
    </w:p>
    <w:p w14:paraId="2D25C54F" w14:textId="239E4B3E" w:rsidR="00A00A3B" w:rsidRPr="003F3EF8" w:rsidRDefault="00532832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If required monitoring the SQLDB and manage the space as per policy.</w:t>
      </w:r>
    </w:p>
    <w:p w14:paraId="0AB93FB3" w14:textId="6EDEEF98" w:rsidR="00A00A3B" w:rsidRPr="003F3EF8" w:rsidRDefault="00A00A3B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Closing the monthly VA point.</w:t>
      </w:r>
    </w:p>
    <w:p w14:paraId="799A88BC" w14:textId="657518DB" w:rsidR="00A00A3B" w:rsidRPr="003F3EF8" w:rsidRDefault="00A00A3B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Install the roles and configure as per customer requirement.</w:t>
      </w:r>
    </w:p>
    <w:p w14:paraId="58478411" w14:textId="28B51D81" w:rsidR="003F3EF8" w:rsidRPr="003F3EF8" w:rsidRDefault="003F3EF8" w:rsidP="00EB45F3">
      <w:pPr>
        <w:widowControl/>
        <w:numPr>
          <w:ilvl w:val="0"/>
          <w:numId w:val="25"/>
        </w:num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F3EF8">
        <w:rPr>
          <w:rFonts w:asciiTheme="minorHAnsi" w:hAnsiTheme="minorHAnsi" w:cstheme="minorHAnsi"/>
          <w:sz w:val="20"/>
          <w:szCs w:val="20"/>
        </w:rPr>
        <w:t>Monitoring servers utilization, uptime and drive space.</w:t>
      </w:r>
    </w:p>
    <w:p w14:paraId="0A7229E0" w14:textId="77777777" w:rsidR="001771F5" w:rsidRPr="003F3EF8" w:rsidRDefault="001771F5" w:rsidP="003F3EF8">
      <w:pPr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</w:p>
    <w:p w14:paraId="472ED2F7" w14:textId="010A37D3" w:rsidR="001771F5" w:rsidRPr="003F3EF8" w:rsidRDefault="001771F5" w:rsidP="003F3EF8">
      <w:pPr>
        <w:snapToGrid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14:paraId="65288DE7" w14:textId="7227B1FC" w:rsidR="001771F5" w:rsidRPr="003F3EF8" w:rsidRDefault="001771F5" w:rsidP="003F3EF8">
      <w:pPr>
        <w:snapToGrid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14:paraId="0026D281" w14:textId="14B2A9F1" w:rsidR="007A4C7D" w:rsidRPr="00EB45F3" w:rsidRDefault="00F15138" w:rsidP="00EB45F3">
      <w:pPr>
        <w:snapToGrid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>Currently working as a Technical Service manager and field engineer</w:t>
      </w:r>
      <w:r w:rsidR="00A1367F" w:rsidRPr="003F3EF8">
        <w:rPr>
          <w:rFonts w:asciiTheme="minorHAnsi" w:hAnsiTheme="minorHAnsi" w:cstheme="minorHAnsi"/>
          <w:b/>
          <w:sz w:val="20"/>
          <w:szCs w:val="20"/>
          <w:u w:val="single"/>
        </w:rPr>
        <w:t xml:space="preserve"> in Vodafone Limited, Pune since November 2018 to </w:t>
      </w:r>
      <w:r w:rsidR="00EB45F3">
        <w:rPr>
          <w:rFonts w:asciiTheme="minorHAnsi" w:hAnsiTheme="minorHAnsi" w:cstheme="minorHAnsi"/>
          <w:b/>
          <w:sz w:val="20"/>
          <w:szCs w:val="20"/>
          <w:u w:val="single"/>
        </w:rPr>
        <w:t>19 December 2020.</w:t>
      </w:r>
    </w:p>
    <w:p w14:paraId="2A669807" w14:textId="0D6648D6" w:rsidR="00884435" w:rsidRPr="00EB45F3" w:rsidRDefault="00884435" w:rsidP="00EB45F3">
      <w:pPr>
        <w:pStyle w:val="ListParagraph"/>
        <w:numPr>
          <w:ilvl w:val="0"/>
          <w:numId w:val="26"/>
        </w:numPr>
        <w:snapToGrid w:val="0"/>
        <w:rPr>
          <w:rFonts w:asciiTheme="minorHAnsi" w:hAnsiTheme="minorHAnsi" w:cstheme="minorHAnsi"/>
          <w:bCs/>
          <w:u w:val="single"/>
        </w:rPr>
      </w:pPr>
      <w:r w:rsidRPr="00EB45F3">
        <w:rPr>
          <w:rFonts w:asciiTheme="minorHAnsi" w:hAnsiTheme="minorHAnsi" w:cstheme="minorHAnsi"/>
          <w:bCs/>
          <w:u w:val="single"/>
        </w:rPr>
        <w:lastRenderedPageBreak/>
        <w:t>Provide the user IOT SIM and as per required whitelist the IP/URL with backend team.</w:t>
      </w:r>
    </w:p>
    <w:p w14:paraId="2804E6B3" w14:textId="423EA88B" w:rsidR="0068511B" w:rsidRPr="00EB45F3" w:rsidRDefault="0068511B" w:rsidP="00EB45F3">
      <w:pPr>
        <w:pStyle w:val="ListParagraph"/>
        <w:numPr>
          <w:ilvl w:val="0"/>
          <w:numId w:val="26"/>
        </w:numPr>
        <w:snapToGrid w:val="0"/>
        <w:rPr>
          <w:rFonts w:asciiTheme="minorHAnsi" w:hAnsiTheme="minorHAnsi" w:cstheme="minorHAnsi"/>
          <w:bCs/>
          <w:u w:val="single"/>
        </w:rPr>
      </w:pPr>
      <w:r w:rsidRPr="00EB45F3">
        <w:rPr>
          <w:rFonts w:asciiTheme="minorHAnsi" w:hAnsiTheme="minorHAnsi" w:cstheme="minorHAnsi"/>
          <w:bCs/>
          <w:u w:val="single"/>
        </w:rPr>
        <w:t>Configure the user server and devices for testing.</w:t>
      </w:r>
    </w:p>
    <w:p w14:paraId="367CCB98" w14:textId="70441632" w:rsidR="0068511B" w:rsidRPr="00EB45F3" w:rsidRDefault="0068511B" w:rsidP="00EB45F3">
      <w:pPr>
        <w:pStyle w:val="ListParagraph"/>
        <w:numPr>
          <w:ilvl w:val="0"/>
          <w:numId w:val="26"/>
        </w:numPr>
        <w:snapToGrid w:val="0"/>
        <w:rPr>
          <w:rFonts w:asciiTheme="minorHAnsi" w:hAnsiTheme="minorHAnsi" w:cstheme="minorHAnsi"/>
          <w:bCs/>
          <w:u w:val="single"/>
        </w:rPr>
      </w:pPr>
      <w:r w:rsidRPr="00EB45F3">
        <w:rPr>
          <w:rFonts w:asciiTheme="minorHAnsi" w:hAnsiTheme="minorHAnsi" w:cstheme="minorHAnsi"/>
          <w:bCs/>
          <w:u w:val="single"/>
        </w:rPr>
        <w:t>If any issue in servers and reachability, then check with backend team and resolve.</w:t>
      </w:r>
    </w:p>
    <w:p w14:paraId="089C30BB" w14:textId="2CBE2591" w:rsidR="009B2666" w:rsidRPr="00EB45F3" w:rsidRDefault="00884435" w:rsidP="00EB45F3">
      <w:pPr>
        <w:pStyle w:val="ListParagraph"/>
        <w:numPr>
          <w:ilvl w:val="0"/>
          <w:numId w:val="26"/>
        </w:numPr>
        <w:snapToGrid w:val="0"/>
        <w:rPr>
          <w:rFonts w:asciiTheme="minorHAnsi" w:hAnsiTheme="minorHAnsi" w:cstheme="minorHAnsi"/>
          <w:bCs/>
          <w:u w:val="single"/>
        </w:rPr>
      </w:pPr>
      <w:r w:rsidRPr="00EB45F3">
        <w:rPr>
          <w:rFonts w:asciiTheme="minorHAnsi" w:hAnsiTheme="minorHAnsi" w:cstheme="minorHAnsi"/>
          <w:bCs/>
          <w:u w:val="single"/>
        </w:rPr>
        <w:t>Test reachability Vodafone IP to User server IP on IOT SIM in user device as well as configure it.</w:t>
      </w:r>
    </w:p>
    <w:p w14:paraId="4BEFC233" w14:textId="3CCFE4F2" w:rsidR="0068511B" w:rsidRPr="00EB45F3" w:rsidRDefault="0068511B" w:rsidP="00EB45F3">
      <w:pPr>
        <w:pStyle w:val="ListParagraph"/>
        <w:numPr>
          <w:ilvl w:val="0"/>
          <w:numId w:val="26"/>
        </w:numPr>
        <w:snapToGrid w:val="0"/>
        <w:rPr>
          <w:rFonts w:asciiTheme="minorHAnsi" w:hAnsiTheme="minorHAnsi" w:cstheme="minorHAnsi"/>
          <w:bCs/>
          <w:u w:val="single"/>
        </w:rPr>
      </w:pPr>
      <w:r w:rsidRPr="00EB45F3">
        <w:rPr>
          <w:rFonts w:asciiTheme="minorHAnsi" w:hAnsiTheme="minorHAnsi" w:cstheme="minorHAnsi"/>
          <w:bCs/>
          <w:u w:val="single"/>
        </w:rPr>
        <w:t>Monitoring the IOT devices with the help of user tools.</w:t>
      </w:r>
    </w:p>
    <w:p w14:paraId="0E8EE924" w14:textId="77777777" w:rsidR="0068511B" w:rsidRPr="003F3EF8" w:rsidRDefault="0068511B" w:rsidP="003F3EF8">
      <w:pPr>
        <w:snapToGrid w:val="0"/>
        <w:ind w:left="108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14:paraId="6B061CAB" w14:textId="77777777" w:rsidR="00884435" w:rsidRPr="003F3EF8" w:rsidRDefault="00884435" w:rsidP="003F3EF8">
      <w:pPr>
        <w:pStyle w:val="ListParagraph"/>
        <w:snapToGrid w:val="0"/>
        <w:rPr>
          <w:rFonts w:asciiTheme="minorHAnsi" w:hAnsiTheme="minorHAnsi" w:cstheme="minorHAnsi"/>
          <w:bCs/>
          <w:u w:val="single"/>
        </w:rPr>
      </w:pPr>
    </w:p>
    <w:p w14:paraId="6486C8CD" w14:textId="77777777" w:rsidR="00884435" w:rsidRPr="003F3EF8" w:rsidRDefault="00884435" w:rsidP="003F3EF8">
      <w:pPr>
        <w:pStyle w:val="ListParagraph"/>
        <w:snapToGrid w:val="0"/>
        <w:rPr>
          <w:rFonts w:asciiTheme="minorHAnsi" w:hAnsiTheme="minorHAnsi" w:cstheme="minorHAnsi"/>
          <w:bCs/>
          <w:u w:val="single"/>
        </w:rPr>
      </w:pPr>
    </w:p>
    <w:p w14:paraId="21D243E8" w14:textId="77777777" w:rsidR="00884435" w:rsidRPr="003F3EF8" w:rsidRDefault="00884435" w:rsidP="003F3EF8">
      <w:pPr>
        <w:snapToGrid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 xml:space="preserve">Worked as a Customer Service operations in Shahasoftech , Mumbai  from </w:t>
      </w:r>
      <w:r w:rsidRPr="003F3EF8">
        <w:rPr>
          <w:rFonts w:asciiTheme="minorHAnsi" w:hAnsiTheme="minorHAnsi" w:cstheme="minorHAnsi"/>
          <w:b/>
          <w:sz w:val="20"/>
          <w:szCs w:val="20"/>
        </w:rPr>
        <w:t xml:space="preserve">10 September 2014 </w:t>
      </w: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 xml:space="preserve">to </w:t>
      </w:r>
      <w:r w:rsidRPr="003F3EF8">
        <w:rPr>
          <w:rFonts w:asciiTheme="minorHAnsi" w:hAnsiTheme="minorHAnsi" w:cstheme="minorHAnsi"/>
          <w:b/>
          <w:sz w:val="20"/>
          <w:szCs w:val="20"/>
        </w:rPr>
        <w:t>17 September 2016</w:t>
      </w: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>.</w:t>
      </w:r>
    </w:p>
    <w:p w14:paraId="1A83D02F" w14:textId="77777777" w:rsidR="00EE484A" w:rsidRPr="003F3EF8" w:rsidRDefault="00EE484A" w:rsidP="003F3EF8">
      <w:pPr>
        <w:snapToGrid w:val="0"/>
        <w:rPr>
          <w:rFonts w:asciiTheme="minorHAnsi" w:hAnsiTheme="minorHAnsi" w:cstheme="minorHAnsi"/>
          <w:b/>
          <w:sz w:val="20"/>
          <w:szCs w:val="20"/>
        </w:rPr>
      </w:pPr>
    </w:p>
    <w:p w14:paraId="4DD657B1" w14:textId="6F0922CD" w:rsidR="00884435" w:rsidRPr="003F3EF8" w:rsidRDefault="00884435" w:rsidP="003F3EF8">
      <w:pPr>
        <w:pStyle w:val="ListParagraph"/>
        <w:numPr>
          <w:ilvl w:val="0"/>
          <w:numId w:val="16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 xml:space="preserve">Maintaining good contacts and relationships with cross functional teams and corresponding escalation levels, </w:t>
      </w:r>
      <w:r w:rsidR="00AA6A3D" w:rsidRPr="003F3EF8">
        <w:rPr>
          <w:rFonts w:asciiTheme="minorHAnsi" w:hAnsiTheme="minorHAnsi" w:cstheme="minorHAnsi"/>
          <w:bCs/>
        </w:rPr>
        <w:t>for better solution.</w:t>
      </w:r>
    </w:p>
    <w:p w14:paraId="32EEF91E" w14:textId="62871EB3" w:rsidR="00884435" w:rsidRPr="003F3EF8" w:rsidRDefault="00884435" w:rsidP="003F3EF8">
      <w:pPr>
        <w:pStyle w:val="ListParagraph"/>
        <w:numPr>
          <w:ilvl w:val="0"/>
          <w:numId w:val="16"/>
        </w:numPr>
        <w:rPr>
          <w:rFonts w:asciiTheme="minorHAnsi" w:eastAsia="Arial" w:hAnsiTheme="minorHAnsi" w:cstheme="minorHAnsi"/>
          <w:bCs/>
        </w:rPr>
      </w:pPr>
      <w:r w:rsidRPr="003F3EF8">
        <w:rPr>
          <w:rFonts w:asciiTheme="minorHAnsi" w:eastAsia="Arial" w:hAnsiTheme="minorHAnsi" w:cstheme="minorHAnsi"/>
          <w:bCs/>
        </w:rPr>
        <w:t>Raise ticket as per the alerts severity and assign to concern team.</w:t>
      </w:r>
    </w:p>
    <w:p w14:paraId="354FAF48" w14:textId="7B93DEC1" w:rsidR="00AA6A3D" w:rsidRPr="003F3EF8" w:rsidRDefault="00AA6A3D" w:rsidP="003F3EF8">
      <w:pPr>
        <w:pStyle w:val="ListParagraph"/>
        <w:numPr>
          <w:ilvl w:val="0"/>
          <w:numId w:val="16"/>
        </w:numPr>
        <w:rPr>
          <w:rFonts w:asciiTheme="minorHAnsi" w:eastAsia="Arial" w:hAnsiTheme="minorHAnsi" w:cstheme="minorHAnsi"/>
          <w:bCs/>
        </w:rPr>
      </w:pPr>
      <w:r w:rsidRPr="003F3EF8">
        <w:rPr>
          <w:rFonts w:asciiTheme="minorHAnsi" w:eastAsia="Arial Unicode MS" w:hAnsiTheme="minorHAnsi" w:cstheme="minorHAnsi"/>
          <w:bCs/>
          <w:color w:val="000000"/>
          <w:lang w:val="nb-NO"/>
        </w:rPr>
        <w:t>Installation and upgrade the software and OS.</w:t>
      </w:r>
    </w:p>
    <w:p w14:paraId="14D7C93F" w14:textId="000C5706" w:rsidR="00884435" w:rsidRPr="003F3EF8" w:rsidRDefault="00884435" w:rsidP="003F3EF8">
      <w:pPr>
        <w:pStyle w:val="ListParagraph"/>
        <w:numPr>
          <w:ilvl w:val="0"/>
          <w:numId w:val="16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Acknowledged team player with ability to create and sustain high work tempo.</w:t>
      </w:r>
    </w:p>
    <w:p w14:paraId="00041C21" w14:textId="18AF854A" w:rsidR="00884435" w:rsidRPr="003F3EF8" w:rsidRDefault="00884435" w:rsidP="003F3EF8">
      <w:pPr>
        <w:pStyle w:val="ListParagraph"/>
        <w:numPr>
          <w:ilvl w:val="0"/>
          <w:numId w:val="16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Escalating sensitive issues to concerned operational heads and Service managers for expediting the resolution process.</w:t>
      </w:r>
    </w:p>
    <w:p w14:paraId="38B7D6DC" w14:textId="77777777" w:rsidR="00E97C1B" w:rsidRPr="003F3EF8" w:rsidRDefault="00E97C1B" w:rsidP="003F3EF8">
      <w:pPr>
        <w:snapToGrid w:val="0"/>
        <w:rPr>
          <w:rFonts w:asciiTheme="minorHAnsi" w:hAnsiTheme="minorHAnsi" w:cstheme="minorHAnsi"/>
          <w:bCs/>
          <w:sz w:val="20"/>
          <w:szCs w:val="20"/>
        </w:rPr>
      </w:pPr>
    </w:p>
    <w:p w14:paraId="7FBA8A97" w14:textId="77777777" w:rsidR="00E97C1B" w:rsidRPr="003F3EF8" w:rsidRDefault="00E97C1B" w:rsidP="003F3EF8">
      <w:pPr>
        <w:snapToGrid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F3EF8">
        <w:rPr>
          <w:rFonts w:asciiTheme="minorHAnsi" w:hAnsiTheme="minorHAnsi" w:cstheme="minorHAnsi"/>
          <w:b/>
          <w:sz w:val="20"/>
          <w:szCs w:val="20"/>
          <w:u w:val="single"/>
        </w:rPr>
        <w:t xml:space="preserve">Worked as a Customer  Technical Field engineer in </w:t>
      </w:r>
      <w:r w:rsidRPr="003F3EF8">
        <w:rPr>
          <w:rStyle w:val="Emphasis"/>
          <w:rFonts w:asciiTheme="minorHAnsi" w:hAnsiTheme="minorHAnsi" w:cstheme="minorHAnsi"/>
          <w:b/>
          <w:i w:val="0"/>
          <w:sz w:val="20"/>
          <w:szCs w:val="20"/>
        </w:rPr>
        <w:t xml:space="preserve">Netway Computers Authorized Service Centre (Acer) Pune from </w:t>
      </w:r>
      <w:r w:rsidRPr="003F3EF8">
        <w:rPr>
          <w:rFonts w:asciiTheme="minorHAnsi" w:hAnsiTheme="minorHAnsi" w:cstheme="minorHAnsi"/>
          <w:b/>
          <w:sz w:val="20"/>
          <w:szCs w:val="20"/>
        </w:rPr>
        <w:t>10 March 2013 to 30 August 2014.</w:t>
      </w:r>
    </w:p>
    <w:p w14:paraId="3263B44C" w14:textId="77777777" w:rsidR="00E97C1B" w:rsidRPr="003F3EF8" w:rsidRDefault="00E97C1B" w:rsidP="003F3EF8">
      <w:pPr>
        <w:snapToGrid w:val="0"/>
        <w:rPr>
          <w:rFonts w:asciiTheme="minorHAnsi" w:hAnsiTheme="minorHAnsi" w:cstheme="minorHAnsi"/>
          <w:b/>
          <w:sz w:val="20"/>
          <w:szCs w:val="20"/>
        </w:rPr>
      </w:pPr>
    </w:p>
    <w:p w14:paraId="3608A1C0" w14:textId="77777777" w:rsidR="002D0600" w:rsidRPr="003F3EF8" w:rsidRDefault="002D0600" w:rsidP="003F3EF8">
      <w:pPr>
        <w:snapToGrid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14:paraId="043209F0" w14:textId="77777777" w:rsidR="00E97C1B" w:rsidRPr="003F3EF8" w:rsidRDefault="00E97C1B" w:rsidP="003F3EF8">
      <w:pPr>
        <w:pStyle w:val="ListParagraph"/>
        <w:numPr>
          <w:ilvl w:val="0"/>
          <w:numId w:val="18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Implementing &amp; Maintenance of customer networks.</w:t>
      </w:r>
    </w:p>
    <w:p w14:paraId="0EB3DEBC" w14:textId="77777777" w:rsidR="00E97C1B" w:rsidRPr="003F3EF8" w:rsidRDefault="00E97C1B" w:rsidP="003F3EF8">
      <w:pPr>
        <w:pStyle w:val="ListParagraph"/>
        <w:numPr>
          <w:ilvl w:val="0"/>
          <w:numId w:val="18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Providing online technical support.</w:t>
      </w:r>
    </w:p>
    <w:p w14:paraId="25747BA9" w14:textId="77777777" w:rsidR="00AC7BA6" w:rsidRPr="003F3EF8" w:rsidRDefault="00E97C1B" w:rsidP="003F3EF8">
      <w:pPr>
        <w:pStyle w:val="ListParagraph"/>
        <w:numPr>
          <w:ilvl w:val="0"/>
          <w:numId w:val="18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Troubleshooting of Laptop and desktop at user side.</w:t>
      </w:r>
    </w:p>
    <w:p w14:paraId="00B8C011" w14:textId="77777777" w:rsidR="00E97C1B" w:rsidRPr="003F3EF8" w:rsidRDefault="00E97C1B" w:rsidP="003F3EF8">
      <w:pPr>
        <w:pStyle w:val="ListParagraph"/>
        <w:numPr>
          <w:ilvl w:val="0"/>
          <w:numId w:val="18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Supporting for Installation &amp; Maintenance software.</w:t>
      </w:r>
    </w:p>
    <w:p w14:paraId="4AACEC18" w14:textId="77777777" w:rsidR="003A1BF6" w:rsidRPr="003F3EF8" w:rsidRDefault="003A1BF6" w:rsidP="003F3EF8">
      <w:pPr>
        <w:pStyle w:val="ListParagraph"/>
        <w:numPr>
          <w:ilvl w:val="0"/>
          <w:numId w:val="18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Assemble the system and install the application in user device.</w:t>
      </w:r>
    </w:p>
    <w:p w14:paraId="66EA3D18" w14:textId="77777777" w:rsidR="003A1BF6" w:rsidRPr="003F3EF8" w:rsidRDefault="003A1BF6" w:rsidP="003F3EF8">
      <w:pPr>
        <w:pStyle w:val="ListParagraph"/>
        <w:numPr>
          <w:ilvl w:val="0"/>
          <w:numId w:val="18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Maintain the vendor issue and resolved as per possible.</w:t>
      </w:r>
    </w:p>
    <w:p w14:paraId="4336A7FF" w14:textId="77777777" w:rsidR="003A1BF6" w:rsidRPr="003F3EF8" w:rsidRDefault="003A1BF6" w:rsidP="003F3EF8">
      <w:pPr>
        <w:pStyle w:val="ListParagraph"/>
        <w:numPr>
          <w:ilvl w:val="0"/>
          <w:numId w:val="18"/>
        </w:numPr>
        <w:snapToGrid w:val="0"/>
        <w:rPr>
          <w:rFonts w:asciiTheme="minorHAnsi" w:hAnsiTheme="minorHAnsi" w:cstheme="minorHAnsi"/>
          <w:bCs/>
        </w:rPr>
      </w:pPr>
      <w:r w:rsidRPr="003F3EF8">
        <w:rPr>
          <w:rFonts w:asciiTheme="minorHAnsi" w:hAnsiTheme="minorHAnsi" w:cstheme="minorHAnsi"/>
          <w:bCs/>
        </w:rPr>
        <w:t>Configure the Tech router and check with his IT team.</w:t>
      </w:r>
    </w:p>
    <w:p w14:paraId="22D7B928" w14:textId="77777777" w:rsidR="003A1BF6" w:rsidRPr="003F3EF8" w:rsidRDefault="003A1BF6" w:rsidP="003F3EF8">
      <w:pPr>
        <w:pStyle w:val="NoSpacing"/>
        <w:numPr>
          <w:ilvl w:val="0"/>
          <w:numId w:val="18"/>
        </w:numPr>
        <w:rPr>
          <w:rStyle w:val="Emphasis"/>
          <w:rFonts w:cstheme="minorHAnsi"/>
          <w:bCs/>
          <w:i w:val="0"/>
          <w:sz w:val="20"/>
        </w:rPr>
      </w:pPr>
      <w:r w:rsidRPr="003F3EF8">
        <w:rPr>
          <w:rStyle w:val="Emphasis"/>
          <w:rFonts w:cstheme="minorHAnsi"/>
          <w:bCs/>
          <w:i w:val="0"/>
          <w:sz w:val="20"/>
        </w:rPr>
        <w:t>Hardware testing Tools: Cable tester, Card tester, soldering de-soldering.</w:t>
      </w:r>
    </w:p>
    <w:p w14:paraId="48E6ED00" w14:textId="74732B96" w:rsidR="003A1BF6" w:rsidRPr="003F3EF8" w:rsidRDefault="003A1BF6" w:rsidP="003F3EF8">
      <w:pPr>
        <w:pStyle w:val="NoSpacing"/>
        <w:numPr>
          <w:ilvl w:val="0"/>
          <w:numId w:val="18"/>
        </w:numPr>
        <w:rPr>
          <w:rStyle w:val="Emphasis"/>
          <w:rFonts w:cstheme="minorHAnsi"/>
          <w:bCs/>
          <w:i w:val="0"/>
          <w:sz w:val="20"/>
        </w:rPr>
      </w:pPr>
      <w:r w:rsidRPr="003F3EF8">
        <w:rPr>
          <w:rFonts w:cstheme="minorHAnsi"/>
          <w:bCs/>
          <w:iCs/>
          <w:sz w:val="20"/>
        </w:rPr>
        <w:t>Assembling and reassembling of computer peripherals.</w:t>
      </w:r>
    </w:p>
    <w:p w14:paraId="5E1EFF0D" w14:textId="015C1DDB" w:rsidR="003A1BF6" w:rsidRPr="003F3EF8" w:rsidRDefault="003A1BF6" w:rsidP="003F3EF8">
      <w:pPr>
        <w:pStyle w:val="ListParagraph"/>
        <w:widowControl w:val="0"/>
        <w:numPr>
          <w:ilvl w:val="0"/>
          <w:numId w:val="18"/>
        </w:numPr>
        <w:adjustRightInd w:val="0"/>
        <w:contextualSpacing/>
        <w:rPr>
          <w:rFonts w:asciiTheme="minorHAnsi" w:eastAsia="Arial Unicode MS" w:hAnsiTheme="minorHAnsi" w:cstheme="minorHAnsi"/>
          <w:bCs/>
          <w:color w:val="000000"/>
          <w:lang w:val="nb-NO"/>
        </w:rPr>
      </w:pPr>
      <w:r w:rsidRPr="003F3EF8">
        <w:rPr>
          <w:rFonts w:asciiTheme="minorHAnsi" w:eastAsia="Arial Unicode MS" w:hAnsiTheme="minorHAnsi" w:cstheme="minorHAnsi"/>
          <w:bCs/>
          <w:color w:val="000000"/>
          <w:lang w:val="nb-NO"/>
        </w:rPr>
        <w:t>Installation, Maintenance and configuration of Network Printers.</w:t>
      </w:r>
    </w:p>
    <w:p w14:paraId="662B7EB2" w14:textId="77777777" w:rsidR="003A1BF6" w:rsidRPr="003F3EF8" w:rsidRDefault="003A1BF6" w:rsidP="003F3EF8">
      <w:pPr>
        <w:pStyle w:val="ListParagraph"/>
        <w:widowControl w:val="0"/>
        <w:numPr>
          <w:ilvl w:val="0"/>
          <w:numId w:val="18"/>
        </w:numPr>
        <w:adjustRightInd w:val="0"/>
        <w:contextualSpacing/>
        <w:rPr>
          <w:rStyle w:val="Emphasis"/>
          <w:rFonts w:asciiTheme="minorHAnsi" w:eastAsia="Arial Unicode MS" w:hAnsiTheme="minorHAnsi" w:cstheme="minorHAnsi"/>
          <w:bCs/>
          <w:i w:val="0"/>
          <w:iCs w:val="0"/>
          <w:color w:val="000000"/>
          <w:lang w:val="nb-NO"/>
        </w:rPr>
      </w:pPr>
      <w:r w:rsidRPr="003F3EF8">
        <w:rPr>
          <w:rFonts w:asciiTheme="minorHAnsi" w:eastAsia="Arial Unicode MS" w:hAnsiTheme="minorHAnsi" w:cstheme="minorHAnsi"/>
          <w:bCs/>
          <w:color w:val="000000"/>
          <w:lang w:val="nb-NO"/>
        </w:rPr>
        <w:t>Worked on Printer server and know about printer configuration.</w:t>
      </w:r>
    </w:p>
    <w:p w14:paraId="7B6EFBE7" w14:textId="77777777" w:rsidR="003A1BF6" w:rsidRPr="003F3EF8" w:rsidRDefault="003A1BF6" w:rsidP="00EB45F3">
      <w:pPr>
        <w:pStyle w:val="NoSpacing"/>
        <w:rPr>
          <w:rFonts w:cstheme="minorHAnsi"/>
          <w:bCs/>
          <w:sz w:val="20"/>
        </w:rPr>
      </w:pPr>
    </w:p>
    <w:p w14:paraId="6BC2B4D7" w14:textId="77777777" w:rsidR="00974E5D" w:rsidRPr="003F3EF8" w:rsidRDefault="00974E5D" w:rsidP="003F3EF8">
      <w:pPr>
        <w:snapToGrid w:val="0"/>
        <w:rPr>
          <w:rFonts w:asciiTheme="minorHAnsi" w:hAnsiTheme="minorHAnsi" w:cstheme="minorHAnsi"/>
          <w:b/>
          <w:sz w:val="20"/>
          <w:szCs w:val="20"/>
        </w:rPr>
      </w:pPr>
      <w:r w:rsidRPr="003F3EF8">
        <w:rPr>
          <w:rFonts w:asciiTheme="minorHAnsi" w:hAnsiTheme="minorHAnsi" w:cstheme="minorHAnsi"/>
          <w:b/>
          <w:sz w:val="20"/>
          <w:szCs w:val="20"/>
        </w:rPr>
        <w:t xml:space="preserve">Personal </w:t>
      </w:r>
      <w:r w:rsidR="00FF3E27" w:rsidRPr="003F3EF8">
        <w:rPr>
          <w:rFonts w:asciiTheme="minorHAnsi" w:hAnsiTheme="minorHAnsi" w:cstheme="minorHAnsi"/>
          <w:b/>
          <w:sz w:val="20"/>
          <w:szCs w:val="20"/>
        </w:rPr>
        <w:t>Details: -</w:t>
      </w:r>
    </w:p>
    <w:p w14:paraId="27A099E9" w14:textId="77777777" w:rsidR="00365C93" w:rsidRPr="003F3EF8" w:rsidRDefault="00365C93" w:rsidP="003F3EF8">
      <w:pPr>
        <w:snapToGrid w:val="0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4819"/>
      </w:tblGrid>
      <w:tr w:rsidR="00974E5D" w:rsidRPr="003F3EF8" w14:paraId="2447648C" w14:textId="77777777">
        <w:trPr>
          <w:trHeight w:val="276"/>
        </w:trPr>
        <w:tc>
          <w:tcPr>
            <w:tcW w:w="4818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3D5895" w14:textId="77777777" w:rsidR="00974E5D" w:rsidRPr="003F3EF8" w:rsidRDefault="00974E5D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Full Name</w:t>
            </w:r>
          </w:p>
        </w:tc>
        <w:tc>
          <w:tcPr>
            <w:tcW w:w="4819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C3D45" w14:textId="77777777" w:rsidR="00974E5D" w:rsidRPr="003F3EF8" w:rsidRDefault="00AF2CDC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Vikas Dagadu Sonawane</w:t>
            </w:r>
          </w:p>
        </w:tc>
      </w:tr>
      <w:tr w:rsidR="00974E5D" w:rsidRPr="003F3EF8" w14:paraId="185BB9ED" w14:textId="77777777">
        <w:trPr>
          <w:trHeight w:val="276"/>
        </w:trPr>
        <w:tc>
          <w:tcPr>
            <w:tcW w:w="4818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1E91896" w14:textId="77777777" w:rsidR="00974E5D" w:rsidRPr="003F3EF8" w:rsidRDefault="00974E5D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Adderss</w:t>
            </w:r>
          </w:p>
        </w:tc>
        <w:tc>
          <w:tcPr>
            <w:tcW w:w="4819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612881" w14:textId="334A9A79" w:rsidR="00974E5D" w:rsidRPr="003F3EF8" w:rsidRDefault="00ED5BBA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203 ‘B’ Wing Heramb Sankul, manjarli Road, Badlapur West Thane.</w:t>
            </w:r>
          </w:p>
        </w:tc>
      </w:tr>
      <w:tr w:rsidR="00974E5D" w:rsidRPr="003F3EF8" w14:paraId="0AE1E5D7" w14:textId="77777777">
        <w:trPr>
          <w:trHeight w:val="276"/>
        </w:trPr>
        <w:tc>
          <w:tcPr>
            <w:tcW w:w="4818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1F88381" w14:textId="77777777" w:rsidR="00974E5D" w:rsidRPr="003F3EF8" w:rsidRDefault="00974E5D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Date of Birth</w:t>
            </w:r>
          </w:p>
        </w:tc>
        <w:tc>
          <w:tcPr>
            <w:tcW w:w="4819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9AD81" w14:textId="77777777" w:rsidR="00974E5D" w:rsidRPr="003F3EF8" w:rsidRDefault="00AF2CDC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23</w:t>
            </w:r>
            <w:r w:rsidRPr="003F3EF8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t>rd</w:t>
            </w: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July 1989</w:t>
            </w:r>
          </w:p>
        </w:tc>
      </w:tr>
      <w:tr w:rsidR="00974E5D" w:rsidRPr="003F3EF8" w14:paraId="193A6678" w14:textId="77777777">
        <w:trPr>
          <w:trHeight w:val="276"/>
        </w:trPr>
        <w:tc>
          <w:tcPr>
            <w:tcW w:w="4818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73B1085" w14:textId="77777777" w:rsidR="00974E5D" w:rsidRPr="003F3EF8" w:rsidRDefault="00974E5D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Languages</w:t>
            </w:r>
          </w:p>
        </w:tc>
        <w:tc>
          <w:tcPr>
            <w:tcW w:w="4819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5869F" w14:textId="77777777" w:rsidR="00974E5D" w:rsidRPr="003F3EF8" w:rsidRDefault="00974E5D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English Hindi Marathi</w:t>
            </w:r>
          </w:p>
        </w:tc>
      </w:tr>
      <w:tr w:rsidR="00974E5D" w:rsidRPr="003F3EF8" w14:paraId="0208C32A" w14:textId="77777777">
        <w:trPr>
          <w:trHeight w:val="276"/>
        </w:trPr>
        <w:tc>
          <w:tcPr>
            <w:tcW w:w="4818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079C1DD" w14:textId="77777777" w:rsidR="00974E5D" w:rsidRPr="003F3EF8" w:rsidRDefault="00974E5D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Email id</w:t>
            </w:r>
          </w:p>
        </w:tc>
        <w:tc>
          <w:tcPr>
            <w:tcW w:w="4819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F24F0" w14:textId="77777777" w:rsidR="00974E5D" w:rsidRPr="003F3EF8" w:rsidRDefault="005A6433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hyperlink r:id="rId5" w:history="1">
              <w:r w:rsidR="00F15138" w:rsidRPr="003F3EF8">
                <w:rPr>
                  <w:rStyle w:val="Hyperlink"/>
                  <w:rFonts w:asciiTheme="minorHAnsi" w:hAnsiTheme="minorHAnsi" w:cstheme="minorHAnsi"/>
                  <w:bCs/>
                  <w:sz w:val="20"/>
                  <w:szCs w:val="20"/>
                </w:rPr>
                <w:t>Vickysony7@gmail.com</w:t>
              </w:r>
            </w:hyperlink>
          </w:p>
        </w:tc>
      </w:tr>
      <w:tr w:rsidR="00974E5D" w:rsidRPr="003F3EF8" w14:paraId="194EA818" w14:textId="77777777">
        <w:trPr>
          <w:trHeight w:val="276"/>
        </w:trPr>
        <w:tc>
          <w:tcPr>
            <w:tcW w:w="4818" w:type="dxa"/>
            <w:tcBorders>
              <w:left w:val="single" w:sz="1" w:space="0" w:color="000000"/>
              <w:bottom w:val="single" w:sz="1" w:space="0" w:color="000000"/>
            </w:tcBorders>
          </w:tcPr>
          <w:p w14:paraId="2533C9AC" w14:textId="77777777" w:rsidR="00974E5D" w:rsidRPr="003F3EF8" w:rsidRDefault="00974E5D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Contact No</w:t>
            </w:r>
          </w:p>
        </w:tc>
        <w:tc>
          <w:tcPr>
            <w:tcW w:w="481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C93CB" w14:textId="77777777" w:rsidR="00974E5D" w:rsidRPr="003F3EF8" w:rsidRDefault="00AF2CDC" w:rsidP="003F3EF8">
            <w:pPr>
              <w:pStyle w:val="TableContents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3EF8">
              <w:rPr>
                <w:rFonts w:asciiTheme="minorHAnsi" w:hAnsiTheme="minorHAnsi" w:cstheme="minorHAnsi"/>
                <w:bCs/>
                <w:sz w:val="20"/>
                <w:szCs w:val="20"/>
              </w:rPr>
              <w:t>8484849494</w:t>
            </w:r>
          </w:p>
        </w:tc>
      </w:tr>
    </w:tbl>
    <w:p w14:paraId="79934FEC" w14:textId="53B4CA5A" w:rsidR="00974E5D" w:rsidRPr="003F3EF8" w:rsidRDefault="00974E5D" w:rsidP="003F3EF8">
      <w:pPr>
        <w:snapToGrid w:val="0"/>
        <w:rPr>
          <w:rFonts w:asciiTheme="minorHAnsi" w:hAnsiTheme="minorHAnsi" w:cstheme="minorHAnsi"/>
          <w:bCs/>
          <w:sz w:val="20"/>
          <w:szCs w:val="20"/>
        </w:rPr>
      </w:pPr>
    </w:p>
    <w:p w14:paraId="59C3BCA7" w14:textId="77777777" w:rsidR="00AA5EEB" w:rsidRPr="003F3EF8" w:rsidRDefault="00AA5EEB" w:rsidP="003F3EF8">
      <w:pPr>
        <w:snapToGrid w:val="0"/>
        <w:rPr>
          <w:rFonts w:asciiTheme="minorHAnsi" w:hAnsiTheme="minorHAnsi" w:cstheme="minorHAnsi"/>
          <w:bCs/>
          <w:sz w:val="20"/>
          <w:szCs w:val="20"/>
        </w:rPr>
      </w:pPr>
    </w:p>
    <w:p w14:paraId="236DFB36" w14:textId="50220165" w:rsidR="003A1BF6" w:rsidRPr="003F3EF8" w:rsidRDefault="003A1BF6" w:rsidP="003F3EF8">
      <w:pPr>
        <w:snapToGrid w:val="0"/>
        <w:rPr>
          <w:rFonts w:asciiTheme="minorHAnsi" w:hAnsiTheme="minorHAnsi" w:cstheme="minorHAnsi"/>
          <w:b/>
          <w:sz w:val="20"/>
          <w:szCs w:val="20"/>
        </w:rPr>
      </w:pPr>
      <w:r w:rsidRPr="003F3EF8">
        <w:rPr>
          <w:rFonts w:asciiTheme="minorHAnsi" w:hAnsiTheme="minorHAnsi" w:cstheme="minorHAnsi"/>
          <w:b/>
          <w:sz w:val="20"/>
          <w:szCs w:val="20"/>
        </w:rPr>
        <w:t>Declaration</w:t>
      </w:r>
    </w:p>
    <w:p w14:paraId="4D4AFE70" w14:textId="77777777" w:rsidR="00365C93" w:rsidRPr="003F3EF8" w:rsidRDefault="00365C93" w:rsidP="003F3EF8">
      <w:pPr>
        <w:snapToGrid w:val="0"/>
        <w:rPr>
          <w:rFonts w:asciiTheme="minorHAnsi" w:hAnsiTheme="minorHAnsi" w:cstheme="minorHAnsi"/>
          <w:b/>
          <w:sz w:val="20"/>
          <w:szCs w:val="20"/>
        </w:rPr>
      </w:pPr>
    </w:p>
    <w:p w14:paraId="510FF4E4" w14:textId="77777777" w:rsidR="003A1BF6" w:rsidRPr="003F3EF8" w:rsidRDefault="003A1BF6" w:rsidP="003F3EF8">
      <w:pPr>
        <w:snapToGrid w:val="0"/>
        <w:rPr>
          <w:rFonts w:asciiTheme="minorHAnsi" w:hAnsiTheme="minorHAnsi" w:cstheme="minorHAnsi"/>
          <w:bCs/>
          <w:sz w:val="20"/>
          <w:szCs w:val="20"/>
        </w:rPr>
      </w:pPr>
      <w:r w:rsidRPr="003F3EF8">
        <w:rPr>
          <w:rFonts w:asciiTheme="minorHAnsi" w:hAnsiTheme="minorHAnsi" w:cstheme="minorHAnsi"/>
          <w:bCs/>
          <w:sz w:val="20"/>
          <w:szCs w:val="20"/>
        </w:rPr>
        <w:t xml:space="preserve">I consider myself </w:t>
      </w:r>
      <w:r w:rsidR="00DA3FD7" w:rsidRPr="003F3EF8">
        <w:rPr>
          <w:rFonts w:asciiTheme="minorHAnsi" w:hAnsiTheme="minorHAnsi" w:cstheme="minorHAnsi"/>
          <w:bCs/>
          <w:sz w:val="20"/>
          <w:szCs w:val="20"/>
        </w:rPr>
        <w:t>well acquainted</w:t>
      </w:r>
      <w:r w:rsidRPr="003F3EF8">
        <w:rPr>
          <w:rFonts w:asciiTheme="minorHAnsi" w:hAnsiTheme="minorHAnsi" w:cstheme="minorHAnsi"/>
          <w:bCs/>
          <w:sz w:val="20"/>
          <w:szCs w:val="20"/>
        </w:rPr>
        <w:t xml:space="preserve"> with important Electronic engineering and customer communication aspects. I am sincere in all my </w:t>
      </w:r>
      <w:r w:rsidR="00DA3FD7" w:rsidRPr="003F3EF8">
        <w:rPr>
          <w:rFonts w:asciiTheme="minorHAnsi" w:hAnsiTheme="minorHAnsi" w:cstheme="minorHAnsi"/>
          <w:bCs/>
          <w:sz w:val="20"/>
          <w:szCs w:val="20"/>
        </w:rPr>
        <w:t>endeavours</w:t>
      </w:r>
      <w:r w:rsidRPr="003F3EF8">
        <w:rPr>
          <w:rFonts w:asciiTheme="minorHAnsi" w:hAnsiTheme="minorHAnsi" w:cstheme="minorHAnsi"/>
          <w:bCs/>
          <w:sz w:val="20"/>
          <w:szCs w:val="20"/>
        </w:rPr>
        <w:t xml:space="preserve"> and have a good co-ordination skill to work in a team.</w:t>
      </w:r>
    </w:p>
    <w:p w14:paraId="6C329F60" w14:textId="77777777" w:rsidR="00DA3FD7" w:rsidRPr="003F3EF8" w:rsidRDefault="00DA3FD7" w:rsidP="003F3EF8">
      <w:pPr>
        <w:snapToGrid w:val="0"/>
        <w:rPr>
          <w:rFonts w:asciiTheme="minorHAnsi" w:hAnsiTheme="minorHAnsi" w:cstheme="minorHAnsi"/>
          <w:bCs/>
          <w:sz w:val="20"/>
          <w:szCs w:val="20"/>
        </w:rPr>
      </w:pPr>
    </w:p>
    <w:p w14:paraId="6D1909D4" w14:textId="77777777" w:rsidR="00455126" w:rsidRPr="003F3EF8" w:rsidRDefault="00AF2CDC" w:rsidP="003F3EF8">
      <w:pPr>
        <w:snapToGrid w:val="0"/>
        <w:rPr>
          <w:rFonts w:asciiTheme="minorHAnsi" w:hAnsiTheme="minorHAnsi" w:cstheme="minorHAnsi"/>
          <w:bCs/>
          <w:sz w:val="20"/>
          <w:szCs w:val="20"/>
        </w:rPr>
      </w:pPr>
      <w:r w:rsidRPr="003F3EF8">
        <w:rPr>
          <w:rFonts w:asciiTheme="minorHAnsi" w:hAnsiTheme="minorHAnsi" w:cstheme="minorHAnsi"/>
          <w:bCs/>
          <w:sz w:val="20"/>
          <w:szCs w:val="20"/>
        </w:rPr>
        <w:t>Place :- Pune</w:t>
      </w:r>
    </w:p>
    <w:p w14:paraId="749AEFD7" w14:textId="77777777" w:rsidR="00DA3FD7" w:rsidRPr="003F3EF8" w:rsidRDefault="00E7237C" w:rsidP="003F3EF8">
      <w:pPr>
        <w:snapToGrid w:val="0"/>
        <w:rPr>
          <w:rFonts w:asciiTheme="minorHAnsi" w:hAnsiTheme="minorHAnsi" w:cstheme="minorHAnsi"/>
          <w:bCs/>
          <w:sz w:val="20"/>
          <w:szCs w:val="20"/>
        </w:rPr>
      </w:pPr>
      <w:r w:rsidRPr="003F3EF8">
        <w:rPr>
          <w:rFonts w:asciiTheme="minorHAnsi" w:hAnsiTheme="minorHAnsi" w:cstheme="minorHAnsi"/>
          <w:bCs/>
          <w:sz w:val="20"/>
          <w:szCs w:val="20"/>
        </w:rPr>
        <w:t>Date  :-</w:t>
      </w:r>
      <w:r w:rsidR="00AF2CDC" w:rsidRPr="003F3EF8">
        <w:rPr>
          <w:rFonts w:asciiTheme="minorHAnsi" w:hAnsiTheme="minorHAnsi" w:cstheme="minorHAnsi"/>
          <w:bCs/>
          <w:sz w:val="20"/>
          <w:szCs w:val="20"/>
        </w:rPr>
        <w:t>Vikas D. Sonawane.</w:t>
      </w:r>
    </w:p>
    <w:p w14:paraId="76F0059C" w14:textId="77777777" w:rsidR="00DA3FD7" w:rsidRPr="003F3EF8" w:rsidRDefault="00DA3FD7" w:rsidP="003F3EF8">
      <w:pPr>
        <w:rPr>
          <w:rFonts w:asciiTheme="minorHAnsi" w:hAnsiTheme="minorHAnsi" w:cstheme="minorHAnsi"/>
          <w:sz w:val="20"/>
          <w:szCs w:val="20"/>
        </w:rPr>
      </w:pPr>
    </w:p>
    <w:p w14:paraId="71143146" w14:textId="77777777" w:rsidR="00DA3FD7" w:rsidRPr="003F3EF8" w:rsidRDefault="00DA3FD7" w:rsidP="003F3EF8">
      <w:pPr>
        <w:rPr>
          <w:rFonts w:asciiTheme="minorHAnsi" w:hAnsiTheme="minorHAnsi" w:cstheme="minorHAnsi"/>
          <w:sz w:val="20"/>
          <w:szCs w:val="20"/>
        </w:rPr>
      </w:pPr>
    </w:p>
    <w:p w14:paraId="2EB33128" w14:textId="77777777" w:rsidR="00DA3FD7" w:rsidRPr="003F3EF8" w:rsidRDefault="00DA3FD7" w:rsidP="003F3EF8">
      <w:pPr>
        <w:rPr>
          <w:rFonts w:asciiTheme="minorHAnsi" w:hAnsiTheme="minorHAnsi" w:cstheme="minorHAnsi"/>
          <w:sz w:val="20"/>
          <w:szCs w:val="20"/>
        </w:rPr>
      </w:pPr>
    </w:p>
    <w:p w14:paraId="2B71A692" w14:textId="439C5556" w:rsidR="00974E5D" w:rsidRPr="003F3EF8" w:rsidRDefault="00974E5D" w:rsidP="003F3EF8">
      <w:pPr>
        <w:tabs>
          <w:tab w:val="left" w:pos="6075"/>
        </w:tabs>
        <w:rPr>
          <w:rFonts w:asciiTheme="minorHAnsi" w:hAnsiTheme="minorHAnsi" w:cstheme="minorHAnsi"/>
          <w:sz w:val="20"/>
          <w:szCs w:val="20"/>
        </w:rPr>
      </w:pPr>
    </w:p>
    <w:sectPr w:rsidR="00974E5D" w:rsidRPr="003F3EF8" w:rsidSect="001E673F">
      <w:footnotePr>
        <w:pos w:val="beneathText"/>
      </w:footnotePr>
      <w:pgSz w:w="11905" w:h="16837"/>
      <w:pgMar w:top="900" w:right="835" w:bottom="5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258B7DB3"/>
    <w:multiLevelType w:val="hybridMultilevel"/>
    <w:tmpl w:val="410252F6"/>
    <w:lvl w:ilvl="0" w:tplc="4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7A10889"/>
    <w:multiLevelType w:val="hybridMultilevel"/>
    <w:tmpl w:val="8CB21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9773E"/>
    <w:multiLevelType w:val="hybridMultilevel"/>
    <w:tmpl w:val="C73028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30309"/>
    <w:multiLevelType w:val="hybridMultilevel"/>
    <w:tmpl w:val="295E6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43397"/>
    <w:multiLevelType w:val="hybridMultilevel"/>
    <w:tmpl w:val="AB3212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312E6"/>
    <w:multiLevelType w:val="hybridMultilevel"/>
    <w:tmpl w:val="8A0C5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61663"/>
    <w:multiLevelType w:val="hybridMultilevel"/>
    <w:tmpl w:val="31A4F1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17DFC"/>
    <w:multiLevelType w:val="hybridMultilevel"/>
    <w:tmpl w:val="0298D2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446D9"/>
    <w:multiLevelType w:val="hybridMultilevel"/>
    <w:tmpl w:val="5536875A"/>
    <w:lvl w:ilvl="0" w:tplc="F7506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22293C"/>
    <w:multiLevelType w:val="hybridMultilevel"/>
    <w:tmpl w:val="5AD4FDC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4BB7011C"/>
    <w:multiLevelType w:val="hybridMultilevel"/>
    <w:tmpl w:val="7F9889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57BE5"/>
    <w:multiLevelType w:val="hybridMultilevel"/>
    <w:tmpl w:val="C4CE86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B6F79"/>
    <w:multiLevelType w:val="hybridMultilevel"/>
    <w:tmpl w:val="8F8A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15773"/>
    <w:multiLevelType w:val="hybridMultilevel"/>
    <w:tmpl w:val="D0D4F694"/>
    <w:lvl w:ilvl="0" w:tplc="C86454D4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259A1"/>
    <w:multiLevelType w:val="hybridMultilevel"/>
    <w:tmpl w:val="7F846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43BB1"/>
    <w:multiLevelType w:val="hybridMultilevel"/>
    <w:tmpl w:val="5B064E58"/>
    <w:lvl w:ilvl="0" w:tplc="8FB0F3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91056F"/>
    <w:multiLevelType w:val="hybridMultilevel"/>
    <w:tmpl w:val="2E3AE47A"/>
    <w:lvl w:ilvl="0" w:tplc="B616E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175C89"/>
    <w:multiLevelType w:val="hybridMultilevel"/>
    <w:tmpl w:val="8C843A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DF1FD6"/>
    <w:multiLevelType w:val="hybridMultilevel"/>
    <w:tmpl w:val="1F36C1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D8468B"/>
    <w:multiLevelType w:val="hybridMultilevel"/>
    <w:tmpl w:val="1DDCD474"/>
    <w:lvl w:ilvl="0" w:tplc="1C3442DA">
      <w:start w:val="1"/>
      <w:numFmt w:val="bullet"/>
      <w:lvlText w:val=""/>
      <w:lvlJc w:val="left"/>
      <w:pPr>
        <w:ind w:left="8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04C42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E6E254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D56600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68E1F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F2742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CC39A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74054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A4CE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4"/>
  </w:num>
  <w:num w:numId="7">
    <w:abstractNumId w:val="5"/>
  </w:num>
  <w:num w:numId="8">
    <w:abstractNumId w:val="10"/>
  </w:num>
  <w:num w:numId="9">
    <w:abstractNumId w:val="18"/>
  </w:num>
  <w:num w:numId="10">
    <w:abstractNumId w:val="24"/>
  </w:num>
  <w:num w:numId="11">
    <w:abstractNumId w:val="6"/>
  </w:num>
  <w:num w:numId="12">
    <w:abstractNumId w:val="20"/>
  </w:num>
  <w:num w:numId="13">
    <w:abstractNumId w:val="17"/>
  </w:num>
  <w:num w:numId="14">
    <w:abstractNumId w:val="8"/>
  </w:num>
  <w:num w:numId="15">
    <w:abstractNumId w:val="12"/>
  </w:num>
  <w:num w:numId="16">
    <w:abstractNumId w:val="22"/>
  </w:num>
  <w:num w:numId="17">
    <w:abstractNumId w:val="23"/>
  </w:num>
  <w:num w:numId="18">
    <w:abstractNumId w:val="7"/>
  </w:num>
  <w:num w:numId="19">
    <w:abstractNumId w:val="15"/>
  </w:num>
  <w:num w:numId="20">
    <w:abstractNumId w:val="9"/>
  </w:num>
  <w:num w:numId="21">
    <w:abstractNumId w:val="11"/>
  </w:num>
  <w:num w:numId="22">
    <w:abstractNumId w:val="13"/>
  </w:num>
  <w:num w:numId="23">
    <w:abstractNumId w:val="21"/>
  </w:num>
  <w:num w:numId="24">
    <w:abstractNumId w:val="21"/>
  </w:num>
  <w:num w:numId="25">
    <w:abstractNumId w:val="19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16"/>
    <w:rsid w:val="00012BC2"/>
    <w:rsid w:val="00030B0F"/>
    <w:rsid w:val="0003620D"/>
    <w:rsid w:val="00094DED"/>
    <w:rsid w:val="000A265A"/>
    <w:rsid w:val="000B1D23"/>
    <w:rsid w:val="000B5D33"/>
    <w:rsid w:val="000C31C1"/>
    <w:rsid w:val="000E2675"/>
    <w:rsid w:val="00102CA0"/>
    <w:rsid w:val="00135367"/>
    <w:rsid w:val="00141834"/>
    <w:rsid w:val="001771F5"/>
    <w:rsid w:val="0019180D"/>
    <w:rsid w:val="001B3EF5"/>
    <w:rsid w:val="001C3077"/>
    <w:rsid w:val="001E673F"/>
    <w:rsid w:val="001F0E0B"/>
    <w:rsid w:val="00261735"/>
    <w:rsid w:val="00284FE0"/>
    <w:rsid w:val="002B2F70"/>
    <w:rsid w:val="002D0600"/>
    <w:rsid w:val="003436DA"/>
    <w:rsid w:val="00365C93"/>
    <w:rsid w:val="003913F0"/>
    <w:rsid w:val="003A0CCE"/>
    <w:rsid w:val="003A1BF6"/>
    <w:rsid w:val="003E65F8"/>
    <w:rsid w:val="003F3EF8"/>
    <w:rsid w:val="00426D8C"/>
    <w:rsid w:val="00455126"/>
    <w:rsid w:val="00480892"/>
    <w:rsid w:val="0048538A"/>
    <w:rsid w:val="004C0C33"/>
    <w:rsid w:val="00532832"/>
    <w:rsid w:val="005400C0"/>
    <w:rsid w:val="005762C3"/>
    <w:rsid w:val="00577B0D"/>
    <w:rsid w:val="005A6433"/>
    <w:rsid w:val="005F24F1"/>
    <w:rsid w:val="0068511B"/>
    <w:rsid w:val="007227C3"/>
    <w:rsid w:val="00760DF6"/>
    <w:rsid w:val="00766B6F"/>
    <w:rsid w:val="00795916"/>
    <w:rsid w:val="007A1F95"/>
    <w:rsid w:val="007A4C7D"/>
    <w:rsid w:val="00884435"/>
    <w:rsid w:val="008A2947"/>
    <w:rsid w:val="008D356A"/>
    <w:rsid w:val="008F1AD6"/>
    <w:rsid w:val="00936980"/>
    <w:rsid w:val="009531C3"/>
    <w:rsid w:val="00953DE7"/>
    <w:rsid w:val="00974E5D"/>
    <w:rsid w:val="009B2666"/>
    <w:rsid w:val="009C337B"/>
    <w:rsid w:val="00A00A3B"/>
    <w:rsid w:val="00A01C76"/>
    <w:rsid w:val="00A11B4E"/>
    <w:rsid w:val="00A1367F"/>
    <w:rsid w:val="00A23BA7"/>
    <w:rsid w:val="00A4747D"/>
    <w:rsid w:val="00AA5EEB"/>
    <w:rsid w:val="00AA6A3D"/>
    <w:rsid w:val="00AC04E2"/>
    <w:rsid w:val="00AC7BA6"/>
    <w:rsid w:val="00AE0251"/>
    <w:rsid w:val="00AF2CDC"/>
    <w:rsid w:val="00B53192"/>
    <w:rsid w:val="00BD0991"/>
    <w:rsid w:val="00BE45C4"/>
    <w:rsid w:val="00BF0598"/>
    <w:rsid w:val="00C518DE"/>
    <w:rsid w:val="00C54F5E"/>
    <w:rsid w:val="00C77E59"/>
    <w:rsid w:val="00CC5095"/>
    <w:rsid w:val="00D177D0"/>
    <w:rsid w:val="00D22EF4"/>
    <w:rsid w:val="00D35522"/>
    <w:rsid w:val="00D4367A"/>
    <w:rsid w:val="00D523EB"/>
    <w:rsid w:val="00D555B7"/>
    <w:rsid w:val="00DA20B7"/>
    <w:rsid w:val="00DA3FD7"/>
    <w:rsid w:val="00E134AB"/>
    <w:rsid w:val="00E31348"/>
    <w:rsid w:val="00E35EC0"/>
    <w:rsid w:val="00E363AC"/>
    <w:rsid w:val="00E634C1"/>
    <w:rsid w:val="00E7237C"/>
    <w:rsid w:val="00E83EC6"/>
    <w:rsid w:val="00E97C1B"/>
    <w:rsid w:val="00EA3482"/>
    <w:rsid w:val="00EB45F3"/>
    <w:rsid w:val="00ED375C"/>
    <w:rsid w:val="00ED5BBA"/>
    <w:rsid w:val="00EE484A"/>
    <w:rsid w:val="00F116F9"/>
    <w:rsid w:val="00F15138"/>
    <w:rsid w:val="00F3309F"/>
    <w:rsid w:val="00F43514"/>
    <w:rsid w:val="00F43FF0"/>
    <w:rsid w:val="00FB4D1E"/>
    <w:rsid w:val="00FC655F"/>
    <w:rsid w:val="00FE2252"/>
    <w:rsid w:val="00FF3E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25B6"/>
  <w15:docId w15:val="{7139DE64-2140-4326-B04D-D48AA0FD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C76"/>
    <w:pPr>
      <w:widowControl w:val="0"/>
      <w:suppressAutoHyphens/>
    </w:pPr>
    <w:rPr>
      <w:rFonts w:eastAsia="Lucida Sans Unicode"/>
      <w:kern w:val="1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qFormat/>
    <w:rsid w:val="00AA5EEB"/>
    <w:pPr>
      <w:keepNext/>
      <w:widowControl/>
      <w:suppressAutoHyphens w:val="0"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E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A01C76"/>
    <w:rPr>
      <w:rFonts w:ascii="Symbol" w:hAnsi="Symbol" w:cs="OpenSymbol"/>
    </w:rPr>
  </w:style>
  <w:style w:type="character" w:customStyle="1" w:styleId="WW8Num1z1">
    <w:name w:val="WW8Num1z1"/>
    <w:rsid w:val="00A01C76"/>
    <w:rPr>
      <w:rFonts w:ascii="OpenSymbol" w:hAnsi="OpenSymbol" w:cs="OpenSymbol"/>
    </w:rPr>
  </w:style>
  <w:style w:type="character" w:customStyle="1" w:styleId="WW8Num2z0">
    <w:name w:val="WW8Num2z0"/>
    <w:rsid w:val="00A01C76"/>
    <w:rPr>
      <w:rFonts w:ascii="Symbol" w:hAnsi="Symbol" w:cs="OpenSymbol"/>
    </w:rPr>
  </w:style>
  <w:style w:type="character" w:customStyle="1" w:styleId="WW8Num2z1">
    <w:name w:val="WW8Num2z1"/>
    <w:rsid w:val="00A01C76"/>
    <w:rPr>
      <w:rFonts w:ascii="OpenSymbol" w:hAnsi="OpenSymbol" w:cs="OpenSymbol"/>
    </w:rPr>
  </w:style>
  <w:style w:type="character" w:customStyle="1" w:styleId="WW8Num3z0">
    <w:name w:val="WW8Num3z0"/>
    <w:rsid w:val="00A01C76"/>
    <w:rPr>
      <w:rFonts w:ascii="Symbol" w:hAnsi="Symbol" w:cs="OpenSymbol"/>
    </w:rPr>
  </w:style>
  <w:style w:type="character" w:customStyle="1" w:styleId="WW8Num3z1">
    <w:name w:val="WW8Num3z1"/>
    <w:rsid w:val="00A01C76"/>
    <w:rPr>
      <w:rFonts w:ascii="OpenSymbol" w:hAnsi="OpenSymbol" w:cs="OpenSymbol"/>
    </w:rPr>
  </w:style>
  <w:style w:type="character" w:customStyle="1" w:styleId="WW8Num4z0">
    <w:name w:val="WW8Num4z0"/>
    <w:rsid w:val="00A01C76"/>
    <w:rPr>
      <w:rFonts w:ascii="Symbol" w:hAnsi="Symbol" w:cs="OpenSymbol"/>
    </w:rPr>
  </w:style>
  <w:style w:type="character" w:customStyle="1" w:styleId="WW8Num4z1">
    <w:name w:val="WW8Num4z1"/>
    <w:rsid w:val="00A01C76"/>
    <w:rPr>
      <w:rFonts w:ascii="OpenSymbol" w:hAnsi="OpenSymbol" w:cs="OpenSymbol"/>
    </w:rPr>
  </w:style>
  <w:style w:type="character" w:customStyle="1" w:styleId="WW8Num5z0">
    <w:name w:val="WW8Num5z0"/>
    <w:rsid w:val="00A01C76"/>
    <w:rPr>
      <w:rFonts w:ascii="Symbol" w:hAnsi="Symbol" w:cs="OpenSymbol"/>
    </w:rPr>
  </w:style>
  <w:style w:type="character" w:customStyle="1" w:styleId="WW8Num5z1">
    <w:name w:val="WW8Num5z1"/>
    <w:rsid w:val="00A01C76"/>
    <w:rPr>
      <w:rFonts w:ascii="OpenSymbol" w:hAnsi="OpenSymbol" w:cs="OpenSymbol"/>
    </w:rPr>
  </w:style>
  <w:style w:type="character" w:customStyle="1" w:styleId="Absatz-Standardschriftart">
    <w:name w:val="Absatz-Standardschriftart"/>
    <w:rsid w:val="00A01C76"/>
  </w:style>
  <w:style w:type="character" w:customStyle="1" w:styleId="Bullets">
    <w:name w:val="Bullets"/>
    <w:rsid w:val="00A01C76"/>
    <w:rPr>
      <w:rFonts w:ascii="OpenSymbol" w:eastAsia="OpenSymbol" w:hAnsi="OpenSymbol" w:cs="OpenSymbol"/>
    </w:rPr>
  </w:style>
  <w:style w:type="character" w:styleId="Hyperlink">
    <w:name w:val="Hyperlink"/>
    <w:semiHidden/>
    <w:rsid w:val="00A01C76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A01C76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rsid w:val="00A01C76"/>
    <w:pPr>
      <w:spacing w:after="120"/>
    </w:pPr>
  </w:style>
  <w:style w:type="paragraph" w:styleId="List">
    <w:name w:val="List"/>
    <w:basedOn w:val="BodyText"/>
    <w:semiHidden/>
    <w:rsid w:val="00A01C76"/>
    <w:rPr>
      <w:rFonts w:cs="Tahoma"/>
    </w:rPr>
  </w:style>
  <w:style w:type="paragraph" w:styleId="Caption">
    <w:name w:val="caption"/>
    <w:basedOn w:val="Normal"/>
    <w:qFormat/>
    <w:rsid w:val="00A01C76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A01C76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rsid w:val="00A01C76"/>
    <w:pPr>
      <w:suppressLineNumbers/>
    </w:pPr>
  </w:style>
  <w:style w:type="paragraph" w:customStyle="1" w:styleId="TableHeading">
    <w:name w:val="Table Heading"/>
    <w:basedOn w:val="TableContents"/>
    <w:rsid w:val="00A01C76"/>
    <w:pPr>
      <w:jc w:val="center"/>
    </w:pPr>
    <w:rPr>
      <w:b/>
      <w:bCs/>
    </w:rPr>
  </w:style>
  <w:style w:type="paragraph" w:customStyle="1" w:styleId="Default">
    <w:name w:val="Default"/>
    <w:link w:val="DefaultChar"/>
    <w:rsid w:val="00284FE0"/>
    <w:pPr>
      <w:widowControl w:val="0"/>
      <w:autoSpaceDE w:val="0"/>
      <w:autoSpaceDN w:val="0"/>
      <w:adjustRightInd w:val="0"/>
    </w:pPr>
    <w:rPr>
      <w:rFonts w:ascii="Georgia" w:hAnsi="Georgia"/>
      <w:color w:val="000000"/>
      <w:sz w:val="24"/>
      <w:szCs w:val="24"/>
    </w:rPr>
  </w:style>
  <w:style w:type="character" w:customStyle="1" w:styleId="DefaultChar">
    <w:name w:val="Default Char"/>
    <w:link w:val="Default"/>
    <w:rsid w:val="00284FE0"/>
    <w:rPr>
      <w:rFonts w:ascii="Georgia" w:hAnsi="Georgia"/>
      <w:color w:val="00000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284FE0"/>
    <w:pPr>
      <w:widowControl/>
      <w:suppressAutoHyphens w:val="0"/>
      <w:ind w:left="720"/>
    </w:pPr>
    <w:rPr>
      <w:rFonts w:eastAsia="Times New Roman"/>
      <w:kern w:val="0"/>
      <w:sz w:val="20"/>
      <w:szCs w:val="20"/>
      <w:lang w:val="en-GB"/>
    </w:rPr>
  </w:style>
  <w:style w:type="paragraph" w:styleId="NoSpacing">
    <w:name w:val="No Spacing"/>
    <w:uiPriority w:val="1"/>
    <w:qFormat/>
    <w:rsid w:val="00012BC2"/>
    <w:rPr>
      <w:rFonts w:asciiTheme="minorHAnsi" w:eastAsiaTheme="minorEastAsia" w:hAnsiTheme="minorHAnsi" w:cstheme="minorBidi"/>
      <w:sz w:val="22"/>
      <w:lang w:bidi="mr-IN"/>
    </w:rPr>
  </w:style>
  <w:style w:type="character" w:styleId="Emphasis">
    <w:name w:val="Emphasis"/>
    <w:basedOn w:val="DefaultParagraphFont"/>
    <w:uiPriority w:val="20"/>
    <w:qFormat/>
    <w:rsid w:val="00012BC2"/>
    <w:rPr>
      <w:i/>
      <w:iCs/>
    </w:rPr>
  </w:style>
  <w:style w:type="character" w:customStyle="1" w:styleId="Heading1Char">
    <w:name w:val="Heading 1 Char"/>
    <w:basedOn w:val="DefaultParagraphFont"/>
    <w:link w:val="Heading1"/>
    <w:rsid w:val="00AA5EEB"/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EB"/>
    <w:rPr>
      <w:rFonts w:asciiTheme="majorHAnsi" w:eastAsiaTheme="majorEastAsia" w:hAnsiTheme="majorHAnsi" w:cstheme="majorBidi"/>
      <w:color w:val="272727" w:themeColor="text1" w:themeTint="D8"/>
      <w:kern w:val="1"/>
      <w:sz w:val="21"/>
      <w:szCs w:val="21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Vickysony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cp:lastModifiedBy>Vikas Sonawane</cp:lastModifiedBy>
  <cp:revision>2</cp:revision>
  <cp:lastPrinted>1899-12-31T18:30:00Z</cp:lastPrinted>
  <dcterms:created xsi:type="dcterms:W3CDTF">2021-08-21T12:03:00Z</dcterms:created>
  <dcterms:modified xsi:type="dcterms:W3CDTF">2021-08-21T12:03:00Z</dcterms:modified>
</cp:coreProperties>
</file>